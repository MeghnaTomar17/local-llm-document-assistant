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divPARAGRAPHNAM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140"/>
        <w:gridCol w:w="7566"/>
      </w:tblGrid>
      <w:tr w:rsidR="00B32B78" w14:paraId="7452BE6B" w14:textId="77777777">
        <w:trPr>
          <w:tblCellSpacing w:w="0" w:type="dxa"/>
        </w:trPr>
        <w:tc>
          <w:tcPr>
            <w:tcW w:w="31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5917AA" w14:textId="77777777" w:rsidR="00B32B78" w:rsidRDefault="00000000">
            <w:pPr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  <w:r>
              <w:rPr>
                <w:rFonts w:ascii="Arial" w:eastAsia="Arial" w:hAnsi="Arial" w:cs="Arial"/>
                <w:noProof/>
                <w:color w:val="231F2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26D4FC1D" wp14:editId="53D8AC51">
                  <wp:simplePos x="0" y="0"/>
                  <wp:positionH relativeFrom="column">
                    <wp:posOffset>902544</wp:posOffset>
                  </wp:positionH>
                  <wp:positionV relativeFrom="paragraph">
                    <wp:posOffset>152400</wp:posOffset>
                  </wp:positionV>
                  <wp:extent cx="672891" cy="673271"/>
                  <wp:effectExtent l="0" t="0" r="0" b="0"/>
                  <wp:wrapNone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91" cy="67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monogram"/>
                <w:rFonts w:ascii="Arial" w:eastAsia="Arial" w:hAnsi="Arial" w:cs="Arial"/>
                <w:color w:val="231F20"/>
                <w:sz w:val="22"/>
                <w:szCs w:val="22"/>
              </w:rPr>
              <w:t xml:space="preserve"> </w:t>
            </w:r>
          </w:p>
        </w:tc>
        <w:tc>
          <w:tcPr>
            <w:tcW w:w="7566" w:type="dxa"/>
            <w:tcMar>
              <w:top w:w="0" w:type="dxa"/>
              <w:left w:w="0" w:type="dxa"/>
              <w:bottom w:w="300" w:type="dxa"/>
              <w:right w:w="0" w:type="dxa"/>
            </w:tcMar>
            <w:hideMark/>
          </w:tcPr>
          <w:p w14:paraId="34EDA8D4" w14:textId="77777777" w:rsidR="00B32B78" w:rsidRDefault="00000000">
            <w:pPr>
              <w:pStyle w:val="div"/>
              <w:spacing w:line="880" w:lineRule="atLeast"/>
              <w:rPr>
                <w:rStyle w:val="divname"/>
                <w:rFonts w:ascii="Arial" w:eastAsia="Arial" w:hAnsi="Arial" w:cs="Arial"/>
              </w:rPr>
            </w:pPr>
            <w:r>
              <w:rPr>
                <w:rStyle w:val="span"/>
                <w:rFonts w:ascii="Arial" w:eastAsia="Arial" w:hAnsi="Arial" w:cs="Arial"/>
                <w:color w:val="0187DE"/>
                <w:sz w:val="68"/>
                <w:szCs w:val="68"/>
              </w:rPr>
              <w:t>YARRAMSETTY</w:t>
            </w:r>
            <w:r>
              <w:rPr>
                <w:rStyle w:val="divname"/>
                <w:rFonts w:ascii="Arial" w:eastAsia="Arial" w:hAnsi="Arial" w:cs="Arial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color w:val="0187DE"/>
                <w:sz w:val="68"/>
                <w:szCs w:val="68"/>
              </w:rPr>
              <w:t>BALAJI</w:t>
            </w:r>
          </w:p>
          <w:p w14:paraId="1C729F37" w14:textId="2DDBEE4B" w:rsidR="00B32B78" w:rsidRDefault="00000000">
            <w:pPr>
              <w:spacing w:line="320" w:lineRule="atLeast"/>
              <w:rPr>
                <w:rStyle w:val="divCharacter"/>
                <w:rFonts w:ascii="Arial" w:eastAsia="Arial" w:hAnsi="Arial" w:cs="Arial"/>
                <w:color w:val="231F20"/>
                <w:sz w:val="22"/>
                <w:szCs w:val="22"/>
              </w:rPr>
            </w:pP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noProof/>
                <w:color w:val="231F20"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3A5779B7" wp14:editId="48E53699">
                  <wp:simplePos x="0" y="0"/>
                  <wp:positionH relativeFrom="character">
                    <wp:posOffset>0</wp:posOffset>
                  </wp:positionH>
                  <wp:positionV relativeFrom="line">
                    <wp:posOffset>38156</wp:posOffset>
                  </wp:positionV>
                  <wp:extent cx="114779" cy="152923"/>
                  <wp:effectExtent l="0" t="0" r="0" b="0"/>
                  <wp:wrapNone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9" cy="15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Bengaluru, India 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noProof/>
                <w:color w:val="231F20"/>
                <w:sz w:val="22"/>
                <w:szCs w:val="22"/>
              </w:rPr>
              <w:drawing>
                <wp:anchor distT="0" distB="0" distL="114300" distR="114300" simplePos="0" relativeHeight="251660288" behindDoc="0" locked="0" layoutInCell="1" allowOverlap="1" wp14:anchorId="1C6C729C" wp14:editId="07759B26">
                  <wp:simplePos x="0" y="0"/>
                  <wp:positionH relativeFrom="character">
                    <wp:posOffset>0</wp:posOffset>
                  </wp:positionH>
                  <wp:positionV relativeFrom="line">
                    <wp:posOffset>44502</wp:posOffset>
                  </wp:positionV>
                  <wp:extent cx="140148" cy="140232"/>
                  <wp:effectExtent l="0" t="0" r="0" b="0"/>
                  <wp:wrapNone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</w:t>
            </w:r>
            <w:r w:rsidR="00511225"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9676631656</w:t>
            </w:r>
            <w:r w:rsidR="008E375C"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 xml:space="preserve">  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noProof/>
                <w:color w:val="231F20"/>
                <w:sz w:val="22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45CDB76D" wp14:editId="0002BA67">
                  <wp:simplePos x="0" y="0"/>
                  <wp:positionH relativeFrom="character">
                    <wp:posOffset>0</wp:posOffset>
                  </wp:positionH>
                  <wp:positionV relativeFrom="line">
                    <wp:posOffset>50847</wp:posOffset>
                  </wp:positionV>
                  <wp:extent cx="127463" cy="127540"/>
                  <wp:effectExtent l="0" t="0" r="0" b="0"/>
                  <wp:wrapNone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63" cy="12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</w:t>
            </w:r>
            <w:r w:rsidR="00B93F52"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byarramsetty@student.nitw.ac.in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</w:p>
        </w:tc>
      </w:tr>
    </w:tbl>
    <w:p w14:paraId="25600CFA" w14:textId="77777777" w:rsidR="00B32B78" w:rsidRDefault="00B32B78">
      <w:pPr>
        <w:rPr>
          <w:vanish/>
        </w:rPr>
      </w:pPr>
    </w:p>
    <w:p w14:paraId="70DEA145" w14:textId="77777777" w:rsidR="00B32B78" w:rsidRDefault="00B32B78"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7906"/>
      </w:tblGrid>
      <w:tr w:rsidR="00B32B78" w14:paraId="53249FCA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DDB4BA" w14:textId="77777777" w:rsidR="00B32B78" w:rsidRDefault="00000000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  <w:t>Professional Summary</w:t>
            </w:r>
          </w:p>
        </w:tc>
        <w:tc>
          <w:tcPr>
            <w:tcW w:w="7906" w:type="dxa"/>
            <w:tcBorders>
              <w:left w:val="single" w:sz="8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notlangSecnotskliSecnotsftrSecnothiltSec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606"/>
            </w:tblGrid>
            <w:tr w:rsidR="00B32B78" w14:paraId="0C443785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6B0355" w14:textId="77777777" w:rsidR="00B32B78" w:rsidRDefault="00000000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2336" behindDoc="0" locked="0" layoutInCell="1" allowOverlap="1" wp14:anchorId="03B5A0D1" wp14:editId="69E72986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-190500</wp:posOffset>
                        </wp:positionV>
                        <wp:extent cx="140148" cy="381369"/>
                        <wp:effectExtent l="0" t="0" r="0" b="0"/>
                        <wp:wrapNone/>
                        <wp:docPr id="100009" name="Pictur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3813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606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476BC3D2" w14:textId="26F564E2" w:rsidR="00B32B78" w:rsidRDefault="00000000">
                  <w:pPr>
                    <w:pStyle w:val="p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Motivated and result-oriented GIS Consultant with 7+ years of experience in Database Management, Analytics, and Quantitative Research Techniques. </w:t>
                  </w:r>
                  <w:r w:rsidR="008E375C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I am k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een to work on challenging opportunities to exude skills &amp; abilities while constantly learning new ones. Open to accepting new opportunities to learn and grow both personally &amp; professionally. </w:t>
                  </w:r>
                </w:p>
              </w:tc>
            </w:tr>
          </w:tbl>
          <w:p w14:paraId="30128FD5" w14:textId="77777777" w:rsidR="00B32B78" w:rsidRDefault="00B32B78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</w:p>
        </w:tc>
      </w:tr>
    </w:tbl>
    <w:p w14:paraId="3F12F82D" w14:textId="77777777" w:rsidR="00B32B78" w:rsidRDefault="00B32B78"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7906"/>
      </w:tblGrid>
      <w:tr w:rsidR="00B32B78" w14:paraId="685D43AB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C7B07C" w14:textId="77777777" w:rsidR="00B32B78" w:rsidRDefault="00000000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  <w:t>Work History</w:t>
            </w:r>
          </w:p>
        </w:tc>
        <w:tc>
          <w:tcPr>
            <w:tcW w:w="7906" w:type="dxa"/>
            <w:tcBorders>
              <w:left w:val="single" w:sz="8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notlangSecnotskliSecnotsftrSecnothiltSec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606"/>
            </w:tblGrid>
            <w:tr w:rsidR="00B32B78" w14:paraId="05018373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CA7297" w14:textId="77777777" w:rsidR="00B32B78" w:rsidRDefault="00000000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3360" behindDoc="0" locked="0" layoutInCell="1" allowOverlap="1" wp14:anchorId="6430D8CF" wp14:editId="40FA69D8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57150</wp:posOffset>
                        </wp:positionV>
                        <wp:extent cx="140148" cy="140232"/>
                        <wp:effectExtent l="0" t="0" r="0" b="0"/>
                        <wp:wrapNone/>
                        <wp:docPr id="100011" name="Picture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606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399AFA20" w14:textId="77FE0871" w:rsidR="00B32B78" w:rsidRDefault="00000000">
                  <w:pPr>
                    <w:pStyle w:val="singlecolumnspanpaddedlinenth-child1"/>
                    <w:tabs>
                      <w:tab w:val="right" w:pos="7566"/>
                    </w:tabs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GIS CONSULTANT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10/2021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 w:rsidR="00A225B2">
                    <w:rPr>
                      <w:rStyle w:val="jobdates"/>
                      <w:rFonts w:eastAsia="Arial"/>
                    </w:rPr>
                    <w:t>10/2024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14:paraId="097A6D5A" w14:textId="77777777" w:rsidR="00B32B78" w:rsidRDefault="00000000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NATIONAL TECHNICAL RESEARCH ORGANISATION (NTRO) | BANGALORE</w:t>
                  </w:r>
                </w:p>
                <w:p w14:paraId="38C1D35D" w14:textId="77777777" w:rsidR="00B32B78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Administered and optimized ESRI products and SQL Server databases (oracle and PostgreSQL), contributing to enhanced geospatial data management and analysis.</w:t>
                  </w:r>
                </w:p>
                <w:p w14:paraId="7ED65D10" w14:textId="77777777" w:rsidR="00B32B78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Performed statistical analysis and developed models using Python libraries to support data-driven decision-making.</w:t>
                  </w:r>
                </w:p>
                <w:p w14:paraId="00BD3D8E" w14:textId="77777777" w:rsidR="00B32B78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Reduced processing time significantly by optimizing spatial database performance through indexing techniques.</w:t>
                  </w:r>
                </w:p>
                <w:p w14:paraId="76EF251C" w14:textId="77777777" w:rsidR="00B32B78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Developed, maintained, and administered offline Open Street Map (OSM) services for improved geospatial data accessibility and reliability.</w:t>
                  </w:r>
                </w:p>
                <w:p w14:paraId="0A8B9F61" w14:textId="77777777" w:rsidR="00B32B78" w:rsidRDefault="00000000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Streamlined workflows by automating repetitive tasks using Python scripting techniques.</w:t>
                  </w:r>
                </w:p>
                <w:p w14:paraId="4F6F89AD" w14:textId="67D57405" w:rsidR="00A810D7" w:rsidRDefault="00A810D7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Experience in working with </w:t>
                  </w:r>
                  <w:r w:rsidRPr="00A810D7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ASP .NET MVC using C#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261C7ED6" w14:textId="77777777" w:rsidR="00B32B78" w:rsidRDefault="00B32B78">
            <w:pPr>
              <w:rPr>
                <w:vanish/>
              </w:rPr>
            </w:pPr>
          </w:p>
          <w:tbl>
            <w:tblPr>
              <w:tblStyle w:val="divdocumentsectiontwocolsectionnotlangSecnotskliSecnotsftrSecnothiltSec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606"/>
            </w:tblGrid>
            <w:tr w:rsidR="00B32B78" w14:paraId="1682A2E4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E3AAA17" w14:textId="77777777" w:rsidR="00B32B78" w:rsidRDefault="00000000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4384" behindDoc="0" locked="0" layoutInCell="1" allowOverlap="1" wp14:anchorId="61BB6BD8" wp14:editId="6E251848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57150</wp:posOffset>
                        </wp:positionV>
                        <wp:extent cx="140148" cy="140232"/>
                        <wp:effectExtent l="0" t="0" r="0" b="0"/>
                        <wp:wrapNone/>
                        <wp:docPr id="100013" name="Picture 10001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6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1B9BFFBC" w14:textId="77777777" w:rsidR="00B32B78" w:rsidRDefault="00000000">
                  <w:pPr>
                    <w:pStyle w:val="singlecolumnspanpaddedlinenth-child1"/>
                    <w:tabs>
                      <w:tab w:val="right" w:pos="7566"/>
                    </w:tabs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PROJECT SCIENTIST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03/2019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09/2021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14:paraId="4AAE9ECC" w14:textId="77777777" w:rsidR="00B32B78" w:rsidRDefault="00000000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NRSC | HYDERABAD</w:t>
                  </w:r>
                </w:p>
                <w:p w14:paraId="280EC73C" w14:textId="77777777" w:rsidR="00B32B78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Maintained and handled the MGNREGA database received from Bhuvan using PostgreSQL, resulting in a 20% improvement in data quality &amp; performance.</w:t>
                  </w:r>
                </w:p>
                <w:p w14:paraId="59FE1B71" w14:textId="77777777" w:rsidR="00B32B78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Employed geospatial technologies to model and monitor assets created under MGNREGA, enhancing resource management and oversight.</w:t>
                  </w:r>
                </w:p>
                <w:p w14:paraId="046FA54E" w14:textId="6EB162B2" w:rsidR="00B32B78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Applied text mining and big data querying techniques for quality </w:t>
                  </w:r>
                  <w:r w:rsidR="00002330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data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assessment, enhancing data reliability and usability.</w:t>
                  </w:r>
                </w:p>
                <w:p w14:paraId="4A25605A" w14:textId="1A85F650" w:rsidR="00B32B78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Performed statistical analysis and developed R programming</w:t>
                  </w:r>
                  <w:r w:rsidR="00002330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models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to support data-driven decision-making.</w:t>
                  </w:r>
                </w:p>
                <w:p w14:paraId="16EE2D52" w14:textId="0FB67B0E" w:rsidR="00B32B78" w:rsidRDefault="00000000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Created rule sets t</w:t>
                  </w:r>
                  <w:r w:rsidR="00002330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o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prepar</w:t>
                  </w:r>
                  <w:r w:rsidR="00002330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e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GIS-based plans for rural development activities, improving planning accuracy and project outcomes.</w:t>
                  </w:r>
                </w:p>
                <w:p w14:paraId="084C54B3" w14:textId="63B9FC93" w:rsidR="00002330" w:rsidRPr="00A810D7" w:rsidRDefault="00000000" w:rsidP="00002330">
                  <w:pPr>
                    <w:pStyle w:val="divdocumentulli"/>
                    <w:numPr>
                      <w:ilvl w:val="0"/>
                      <w:numId w:val="2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A810D7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Contributed to Yuktdhara portal by preparing necessary inputs, supporting its launch on August 23, 2021, by the Ministry of Rural Development.</w:t>
                  </w:r>
                </w:p>
                <w:p w14:paraId="5E27017E" w14:textId="77777777" w:rsidR="00002330" w:rsidRDefault="00002330" w:rsidP="00002330">
                  <w:pPr>
                    <w:pStyle w:val="divdocumentulli"/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  <w:p w14:paraId="26F1A0DC" w14:textId="77777777" w:rsidR="00002330" w:rsidRDefault="00002330" w:rsidP="00002330">
                  <w:pPr>
                    <w:pStyle w:val="divdocumentulli"/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  <w:p w14:paraId="1A5049B1" w14:textId="77777777" w:rsidR="00002330" w:rsidRDefault="00002330" w:rsidP="00002330">
                  <w:pPr>
                    <w:pStyle w:val="divdocumentulli"/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  <w:p w14:paraId="4A4D6759" w14:textId="77777777" w:rsidR="00002330" w:rsidRDefault="00002330" w:rsidP="00002330">
                  <w:pPr>
                    <w:pStyle w:val="divdocumentulli"/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14:paraId="2CAFCB56" w14:textId="77777777" w:rsidR="00B32B78" w:rsidRDefault="00B32B78">
            <w:pPr>
              <w:rPr>
                <w:vanish/>
              </w:rPr>
            </w:pPr>
          </w:p>
          <w:tbl>
            <w:tblPr>
              <w:tblStyle w:val="divdocumentsectiontwocolsectionnotlangSecnotskliSecnotsftrSecnothiltSec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606"/>
            </w:tblGrid>
            <w:tr w:rsidR="00B32B78" w14:paraId="6368C7A4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F187928" w14:textId="77777777" w:rsidR="00B32B78" w:rsidRDefault="00000000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lastRenderedPageBreak/>
                    <w:drawing>
                      <wp:anchor distT="0" distB="0" distL="114300" distR="114300" simplePos="0" relativeHeight="251665408" behindDoc="0" locked="0" layoutInCell="1" allowOverlap="1" wp14:anchorId="202161B1" wp14:editId="3BAD8D8E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57150</wp:posOffset>
                        </wp:positionV>
                        <wp:extent cx="140148" cy="140232"/>
                        <wp:effectExtent l="0" t="0" r="0" b="0"/>
                        <wp:wrapNone/>
                        <wp:docPr id="100015" name="Picture 10001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6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18ECE859" w14:textId="77777777" w:rsidR="00B32B78" w:rsidRDefault="00000000">
                  <w:pPr>
                    <w:pStyle w:val="singlecolumnspanpaddedlinenth-child1"/>
                    <w:tabs>
                      <w:tab w:val="right" w:pos="7566"/>
                    </w:tabs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TEST ENGINEER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02/2017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02/2019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14:paraId="539A58B3" w14:textId="77777777" w:rsidR="00B32B78" w:rsidRDefault="00000000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INFOSYS | HYDERABAD</w:t>
                  </w:r>
                </w:p>
                <w:p w14:paraId="6349B7F9" w14:textId="77777777" w:rsidR="00B32B78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Designed and implemented test scripts and use cases with Selenium/TOSCA for automated testing of scenarios, improving software quality assurance processes. </w:t>
                  </w:r>
                </w:p>
                <w:p w14:paraId="1E23A958" w14:textId="77777777" w:rsidR="00B32B78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Identified test scenarios and created test plans. </w:t>
                  </w:r>
                </w:p>
                <w:p w14:paraId="59245F4C" w14:textId="77777777" w:rsidR="00B32B78" w:rsidRDefault="00000000">
                  <w:pPr>
                    <w:pStyle w:val="divdocumentulli"/>
                    <w:numPr>
                      <w:ilvl w:val="0"/>
                      <w:numId w:val="3"/>
                    </w:numPr>
                    <w:spacing w:line="320" w:lineRule="atLeast"/>
                    <w:ind w:left="52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Provided client support and demo, and gathered requirements. </w:t>
                  </w:r>
                </w:p>
              </w:tc>
            </w:tr>
          </w:tbl>
          <w:p w14:paraId="45BFC109" w14:textId="77777777" w:rsidR="00B32B78" w:rsidRDefault="00B32B78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</w:p>
        </w:tc>
      </w:tr>
    </w:tbl>
    <w:p w14:paraId="5CF9E94F" w14:textId="77777777" w:rsidR="00B32B78" w:rsidRDefault="00B32B78"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7906"/>
      </w:tblGrid>
      <w:tr w:rsidR="00B32B78" w14:paraId="25E3B035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787501" w14:textId="77777777" w:rsidR="00B32B78" w:rsidRDefault="00000000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  <w:t>Skills</w:t>
            </w:r>
          </w:p>
        </w:tc>
        <w:tc>
          <w:tcPr>
            <w:tcW w:w="7906" w:type="dxa"/>
            <w:tcBorders>
              <w:left w:val="single" w:sz="8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infoWrapp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606"/>
            </w:tblGrid>
            <w:tr w:rsidR="00B32B78" w14:paraId="0EBF3CD6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A2DAA7C" w14:textId="77777777" w:rsidR="00B32B78" w:rsidRDefault="00000000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6432" behindDoc="0" locked="0" layoutInCell="1" allowOverlap="1" wp14:anchorId="0C1C5AA7" wp14:editId="36CE78E2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57150</wp:posOffset>
                        </wp:positionV>
                        <wp:extent cx="140148" cy="140232"/>
                        <wp:effectExtent l="0" t="0" r="0" b="0"/>
                        <wp:wrapNone/>
                        <wp:docPr id="100017" name="Picture 10001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606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ivdocumenttable"/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803"/>
                    <w:gridCol w:w="3803"/>
                  </w:tblGrid>
                  <w:tr w:rsidR="00B32B78" w14:paraId="1FA15048" w14:textId="77777777">
                    <w:tc>
                      <w:tcPr>
                        <w:tcW w:w="380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4F25274" w14:textId="77777777" w:rsidR="00B32B78" w:rsidRDefault="00000000">
                        <w:pPr>
                          <w:pStyle w:val="divdocumentulli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GIS Analysis</w:t>
                        </w:r>
                      </w:p>
                      <w:p w14:paraId="1F520C47" w14:textId="77777777" w:rsidR="00B32B78" w:rsidRDefault="00000000">
                        <w:pPr>
                          <w:pStyle w:val="divdocumentulli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Geospatial Data Integration</w:t>
                        </w:r>
                      </w:p>
                      <w:p w14:paraId="29ADB4FE" w14:textId="77777777" w:rsidR="00B32B78" w:rsidRDefault="00000000">
                        <w:pPr>
                          <w:pStyle w:val="divdocumentulli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Geoprocessing Automation</w:t>
                        </w:r>
                      </w:p>
                      <w:p w14:paraId="08054CC4" w14:textId="77777777" w:rsidR="00B32B78" w:rsidRDefault="00000000">
                        <w:pPr>
                          <w:pStyle w:val="divdocumentulli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Geospatial data quality control</w:t>
                        </w:r>
                      </w:p>
                      <w:p w14:paraId="4E5EC289" w14:textId="77777777" w:rsidR="00B32B78" w:rsidRDefault="00000000">
                        <w:pPr>
                          <w:pStyle w:val="divdocumentulli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Spatial Data Management</w:t>
                        </w:r>
                      </w:p>
                      <w:p w14:paraId="7E8B2C52" w14:textId="77777777" w:rsidR="00B32B78" w:rsidRDefault="00000000">
                        <w:pPr>
                          <w:pStyle w:val="divdocumentulli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Python Programming</w:t>
                        </w:r>
                      </w:p>
                      <w:p w14:paraId="2459D89D" w14:textId="061322D9" w:rsidR="004F4627" w:rsidRDefault="004F4627">
                        <w:pPr>
                          <w:pStyle w:val="divdocumentulli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Google Earth Engine</w:t>
                        </w:r>
                      </w:p>
                    </w:tc>
                    <w:tc>
                      <w:tcPr>
                        <w:tcW w:w="380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5D7C685" w14:textId="77777777" w:rsidR="00B32B78" w:rsidRDefault="00000000">
                        <w:pPr>
                          <w:pStyle w:val="divdocumentulli"/>
                          <w:numPr>
                            <w:ilvl w:val="0"/>
                            <w:numId w:val="5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ArcGIS Products</w:t>
                        </w:r>
                      </w:p>
                      <w:p w14:paraId="61E79ABB" w14:textId="77777777" w:rsidR="00B32B78" w:rsidRDefault="00000000">
                        <w:pPr>
                          <w:pStyle w:val="divdocumentulli"/>
                          <w:numPr>
                            <w:ilvl w:val="0"/>
                            <w:numId w:val="5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ERDAS IMAGINE</w:t>
                        </w:r>
                      </w:p>
                      <w:p w14:paraId="0D27DD8A" w14:textId="77777777" w:rsidR="00B32B78" w:rsidRDefault="00000000">
                        <w:pPr>
                          <w:pStyle w:val="divdocumentulli"/>
                          <w:numPr>
                            <w:ilvl w:val="0"/>
                            <w:numId w:val="5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PostgreSQL</w:t>
                        </w:r>
                      </w:p>
                      <w:p w14:paraId="4D6AB64C" w14:textId="77777777" w:rsidR="00B32B78" w:rsidRDefault="00000000">
                        <w:pPr>
                          <w:pStyle w:val="divdocumentulli"/>
                          <w:numPr>
                            <w:ilvl w:val="0"/>
                            <w:numId w:val="5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PostGIS</w:t>
                        </w:r>
                      </w:p>
                      <w:p w14:paraId="11E0602C" w14:textId="77777777" w:rsidR="00B32B78" w:rsidRDefault="00000000">
                        <w:pPr>
                          <w:pStyle w:val="divdocumentulli"/>
                          <w:numPr>
                            <w:ilvl w:val="0"/>
                            <w:numId w:val="5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QGIS</w:t>
                        </w:r>
                      </w:p>
                      <w:p w14:paraId="47796FD2" w14:textId="77777777" w:rsidR="00B32B78" w:rsidRDefault="00000000">
                        <w:pPr>
                          <w:pStyle w:val="divdocumentulli"/>
                          <w:numPr>
                            <w:ilvl w:val="0"/>
                            <w:numId w:val="5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ENVI</w:t>
                        </w:r>
                      </w:p>
                      <w:p w14:paraId="67D6344D" w14:textId="24523849" w:rsidR="00A810D7" w:rsidRDefault="00A810D7">
                        <w:pPr>
                          <w:pStyle w:val="divdocumentulli"/>
                          <w:numPr>
                            <w:ilvl w:val="0"/>
                            <w:numId w:val="5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C#</w:t>
                        </w:r>
                      </w:p>
                    </w:tc>
                  </w:tr>
                </w:tbl>
                <w:p w14:paraId="0A9199A0" w14:textId="77777777" w:rsidR="00B32B78" w:rsidRDefault="00B32B78">
                  <w:pPr>
                    <w:rPr>
                      <w:rStyle w:val="infoPara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14:paraId="598D8993" w14:textId="77777777" w:rsidR="00B32B78" w:rsidRDefault="00B32B78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</w:p>
        </w:tc>
      </w:tr>
    </w:tbl>
    <w:p w14:paraId="2AEBB8FF" w14:textId="77777777" w:rsidR="00B32B78" w:rsidRDefault="00B32B78"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7906"/>
      </w:tblGrid>
      <w:tr w:rsidR="00B32B78" w14:paraId="1A1B81C1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24DD03" w14:textId="77777777" w:rsidR="00B32B78" w:rsidRDefault="00000000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  <w:t>Education</w:t>
            </w:r>
          </w:p>
        </w:tc>
        <w:tc>
          <w:tcPr>
            <w:tcW w:w="7906" w:type="dxa"/>
            <w:tcBorders>
              <w:left w:val="single" w:sz="8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notlangSecnotskliSecnotsftrSecnothiltSec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606"/>
            </w:tblGrid>
            <w:tr w:rsidR="00B32B78" w14:paraId="0E1E78D9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13F95C8" w14:textId="77777777" w:rsidR="00B32B78" w:rsidRDefault="00000000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7456" behindDoc="0" locked="0" layoutInCell="1" allowOverlap="1" wp14:anchorId="2A004321" wp14:editId="671C1856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57150</wp:posOffset>
                        </wp:positionV>
                        <wp:extent cx="140148" cy="140232"/>
                        <wp:effectExtent l="0" t="0" r="0" b="0"/>
                        <wp:wrapNone/>
                        <wp:docPr id="100019" name="Picture 10001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606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4F61DD64" w14:textId="77777777" w:rsidR="00B32B78" w:rsidRDefault="00000000">
                  <w:pPr>
                    <w:pStyle w:val="singlecolumnspanpaddedlinenth-child1"/>
                    <w:tabs>
                      <w:tab w:val="right" w:pos="7566"/>
                    </w:tabs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Master of Technology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RS&amp;GIS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07/2016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14:paraId="787726F5" w14:textId="77777777" w:rsidR="00B32B78" w:rsidRDefault="00000000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NIT WARANGAL, Warangal, India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420EC96A" w14:textId="77777777" w:rsidR="00B32B78" w:rsidRDefault="00B32B78">
            <w:pPr>
              <w:rPr>
                <w:vanish/>
              </w:rPr>
            </w:pPr>
          </w:p>
          <w:tbl>
            <w:tblPr>
              <w:tblStyle w:val="divdocumentsectiontwocolsectionnotlangSecnotskliSecnotsftrSecnothiltSec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606"/>
            </w:tblGrid>
            <w:tr w:rsidR="00B32B78" w14:paraId="3BCEC23F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C51C445" w14:textId="77777777" w:rsidR="00B32B78" w:rsidRDefault="00000000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8480" behindDoc="0" locked="0" layoutInCell="1" allowOverlap="1" wp14:anchorId="3BDE82CB" wp14:editId="624C80A2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57150</wp:posOffset>
                        </wp:positionV>
                        <wp:extent cx="140148" cy="140232"/>
                        <wp:effectExtent l="0" t="0" r="0" b="0"/>
                        <wp:wrapNone/>
                        <wp:docPr id="100021" name="Picture 10002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6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77E35FF5" w14:textId="77777777" w:rsidR="00B32B78" w:rsidRDefault="00000000">
                  <w:pPr>
                    <w:pStyle w:val="singlecolumnspanpaddedlinenth-child1"/>
                    <w:tabs>
                      <w:tab w:val="right" w:pos="7566"/>
                    </w:tabs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Bachelor of Technology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Civil Engineering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06/2012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14:paraId="68E5327D" w14:textId="77777777" w:rsidR="00B32B78" w:rsidRDefault="00000000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RVR&amp;JC College of Engineering, Guntur, India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05FEC6C1" w14:textId="77777777" w:rsidR="00B32B78" w:rsidRDefault="00B32B78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</w:p>
        </w:tc>
      </w:tr>
    </w:tbl>
    <w:p w14:paraId="2C4D7FF6" w14:textId="77777777" w:rsidR="00B32B78" w:rsidRDefault="00B32B78"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7906"/>
      </w:tblGrid>
      <w:tr w:rsidR="00B32B78" w14:paraId="0F04EF54" w14:textId="77777777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32D8B5" w14:textId="77777777" w:rsidR="00B32B78" w:rsidRDefault="00000000">
            <w:pPr>
              <w:pStyle w:val="divdocumentsectiontwocolsectiondivheadingdivsectiontitle"/>
              <w:spacing w:line="32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  <w:t>Languages</w:t>
            </w:r>
          </w:p>
        </w:tc>
        <w:tc>
          <w:tcPr>
            <w:tcW w:w="7906" w:type="dxa"/>
            <w:tcBorders>
              <w:left w:val="single" w:sz="8" w:space="0" w:color="979797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lnggWrapp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606"/>
            </w:tblGrid>
            <w:tr w:rsidR="00B32B78" w14:paraId="76F87BF8" w14:textId="77777777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DB07784" w14:textId="77777777" w:rsidR="00B32B78" w:rsidRDefault="00000000">
                  <w:pPr>
                    <w:spacing w:line="320" w:lineRule="atLeast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9504" behindDoc="0" locked="0" layoutInCell="1" allowOverlap="1" wp14:anchorId="2BEFAD5B" wp14:editId="24DA421E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57150</wp:posOffset>
                        </wp:positionV>
                        <wp:extent cx="140148" cy="140232"/>
                        <wp:effectExtent l="0" t="0" r="0" b="0"/>
                        <wp:wrapNone/>
                        <wp:docPr id="100023" name="Picture 10002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606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ocumentlangSeclnggpara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653"/>
                    <w:gridCol w:w="300"/>
                    <w:gridCol w:w="3653"/>
                  </w:tblGrid>
                  <w:tr w:rsidR="00B32B78" w14:paraId="645D5F0B" w14:textId="77777777">
                    <w:trPr>
                      <w:tblCellSpacing w:w="0" w:type="dxa"/>
                    </w:trPr>
                    <w:tc>
                      <w:tcPr>
                        <w:tcW w:w="365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5E5BBAD" w14:textId="77777777" w:rsidR="00B32B78" w:rsidRDefault="00000000">
                        <w:pPr>
                          <w:pStyle w:val="div"/>
                          <w:spacing w:line="320" w:lineRule="atLeast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langSecfieldany"/>
                            <w:rFonts w:ascii="Arial" w:eastAsia="Arial" w:hAnsi="Arial" w:cs="Arial"/>
                            <w:b/>
                            <w:bCs/>
                            <w:color w:val="231F20"/>
                            <w:sz w:val="22"/>
                            <w:szCs w:val="22"/>
                          </w:rPr>
                          <w:t>English</w:t>
                        </w:r>
                        <w:r>
                          <w:rPr>
                            <w:rStyle w:val="documentlangSecfieldany"/>
                            <w:rFonts w:ascii="Arial" w:eastAsia="Arial" w:hAnsi="Arial" w:cs="Arial"/>
                            <w:vanish/>
                            <w:color w:val="231F20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295DA295" w14:textId="77777777" w:rsidR="00B32B78" w:rsidRDefault="00000000">
                        <w:pPr>
                          <w:pStyle w:val="documentfieldsliced-rect"/>
                          <w:spacing w:before="90" w:line="120" w:lineRule="exact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noProof/>
                            <w:color w:val="231F20"/>
                            <w:sz w:val="22"/>
                            <w:szCs w:val="22"/>
                          </w:rPr>
                          <w:drawing>
                            <wp:inline distT="0" distB="0" distL="0" distR="0" wp14:anchorId="64274C5E" wp14:editId="52A99953">
                              <wp:extent cx="2309176" cy="76775"/>
                              <wp:effectExtent l="0" t="0" r="0" b="0"/>
                              <wp:docPr id="100025" name="Picture 10002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5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09176" cy="767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832F397" w14:textId="77777777" w:rsidR="00B32B78" w:rsidRDefault="00000000">
                        <w:pPr>
                          <w:pStyle w:val="div"/>
                          <w:spacing w:line="270" w:lineRule="exact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langSecfieldany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Upper intermediate (B2)</w:t>
                        </w:r>
                      </w:p>
                    </w:tc>
                    <w:tc>
                      <w:tcPr>
                        <w:tcW w:w="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5B7A9F2" w14:textId="77777777" w:rsidR="00B32B78" w:rsidRDefault="00B32B78"/>
                    </w:tc>
                    <w:tc>
                      <w:tcPr>
                        <w:tcW w:w="365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1FF6456" w14:textId="77777777" w:rsidR="00B32B78" w:rsidRDefault="00000000">
                        <w:pPr>
                          <w:pStyle w:val="div"/>
                          <w:spacing w:line="320" w:lineRule="atLeast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langSecfieldany"/>
                            <w:rFonts w:ascii="Arial" w:eastAsia="Arial" w:hAnsi="Arial" w:cs="Arial"/>
                            <w:b/>
                            <w:bCs/>
                            <w:color w:val="231F20"/>
                            <w:sz w:val="22"/>
                            <w:szCs w:val="22"/>
                          </w:rPr>
                          <w:t>Telugu</w:t>
                        </w:r>
                        <w:r>
                          <w:rPr>
                            <w:rStyle w:val="documentlangSecfieldany"/>
                            <w:rFonts w:ascii="Arial" w:eastAsia="Arial" w:hAnsi="Arial" w:cs="Arial"/>
                            <w:vanish/>
                            <w:color w:val="231F20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0DB8EC4B" w14:textId="77777777" w:rsidR="00B32B78" w:rsidRDefault="00000000">
                        <w:pPr>
                          <w:pStyle w:val="documentfieldsliced-rect"/>
                          <w:spacing w:before="90" w:line="120" w:lineRule="exact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noProof/>
                            <w:color w:val="231F20"/>
                            <w:sz w:val="22"/>
                            <w:szCs w:val="22"/>
                          </w:rPr>
                          <w:drawing>
                            <wp:inline distT="0" distB="0" distL="0" distR="0" wp14:anchorId="4F6BE390" wp14:editId="7905E00E">
                              <wp:extent cx="2309176" cy="76775"/>
                              <wp:effectExtent l="0" t="0" r="0" b="0"/>
                              <wp:docPr id="100029" name="Picture 10002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9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09176" cy="767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A4DC3CE" w14:textId="77777777" w:rsidR="00B32B78" w:rsidRDefault="00000000">
                        <w:pPr>
                          <w:pStyle w:val="div"/>
                          <w:spacing w:line="270" w:lineRule="exact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langSecfieldany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Bilingual or Proficient (C2)</w:t>
                        </w:r>
                      </w:p>
                    </w:tc>
                  </w:tr>
                  <w:tr w:rsidR="00B32B78" w14:paraId="6BE33775" w14:textId="77777777">
                    <w:trPr>
                      <w:gridAfter w:val="2"/>
                      <w:wAfter w:w="720" w:type="dxa"/>
                      <w:tblCellSpacing w:w="0" w:type="dxa"/>
                    </w:trPr>
                    <w:tc>
                      <w:tcPr>
                        <w:tcW w:w="3653" w:type="dxa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D142573" w14:textId="77777777" w:rsidR="00B32B78" w:rsidRDefault="00000000">
                        <w:pPr>
                          <w:pStyle w:val="div"/>
                          <w:spacing w:line="320" w:lineRule="atLeast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langSecfieldany"/>
                            <w:rFonts w:ascii="Arial" w:eastAsia="Arial" w:hAnsi="Arial" w:cs="Arial"/>
                            <w:b/>
                            <w:bCs/>
                            <w:color w:val="231F20"/>
                            <w:sz w:val="22"/>
                            <w:szCs w:val="22"/>
                          </w:rPr>
                          <w:t>Hindi</w:t>
                        </w:r>
                        <w:r>
                          <w:rPr>
                            <w:rStyle w:val="documentlangSecfieldany"/>
                            <w:rFonts w:ascii="Arial" w:eastAsia="Arial" w:hAnsi="Arial" w:cs="Arial"/>
                            <w:vanish/>
                            <w:color w:val="231F20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38EDA1AB" w14:textId="77777777" w:rsidR="00B32B78" w:rsidRDefault="00000000">
                        <w:pPr>
                          <w:pStyle w:val="documentfieldsliced-rect"/>
                          <w:spacing w:before="90" w:line="120" w:lineRule="exact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noProof/>
                            <w:color w:val="231F20"/>
                            <w:sz w:val="22"/>
                            <w:szCs w:val="22"/>
                          </w:rPr>
                          <w:drawing>
                            <wp:inline distT="0" distB="0" distL="0" distR="0" wp14:anchorId="717163A2" wp14:editId="26082315">
                              <wp:extent cx="2309176" cy="76775"/>
                              <wp:effectExtent l="0" t="0" r="0" b="0"/>
                              <wp:docPr id="100033" name="Picture 10003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3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09176" cy="767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F5FDE63" w14:textId="77777777" w:rsidR="00B32B78" w:rsidRDefault="00000000">
                        <w:pPr>
                          <w:pStyle w:val="div"/>
                          <w:spacing w:line="270" w:lineRule="exact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langSecfieldany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Intermediate (B1)</w:t>
                        </w:r>
                      </w:p>
                    </w:tc>
                  </w:tr>
                </w:tbl>
                <w:p w14:paraId="06D365E3" w14:textId="77777777" w:rsidR="00B32B78" w:rsidRDefault="00B32B78">
                  <w:pP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14:paraId="35B8D660" w14:textId="77777777" w:rsidR="00B32B78" w:rsidRDefault="00B32B78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sz w:val="22"/>
                <w:szCs w:val="22"/>
              </w:rPr>
            </w:pPr>
          </w:p>
        </w:tc>
      </w:tr>
    </w:tbl>
    <w:p w14:paraId="4B5E23CF" w14:textId="77777777" w:rsidR="00B32B78" w:rsidRDefault="00B32B78">
      <w:pPr>
        <w:rPr>
          <w:vanish/>
        </w:rPr>
      </w:pPr>
    </w:p>
    <w:sectPr w:rsidR="00B32B78">
      <w:pgSz w:w="11906" w:h="16838"/>
      <w:pgMar w:top="640" w:right="600" w:bottom="6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684A8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50D3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FC4C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3AC5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98203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B05A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020E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3876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90BD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00A44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567F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E03C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BE85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BA50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D425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5E2A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2C2E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6CF3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4A2E2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3C88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04F3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1B23B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9EB9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6A37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FA48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31677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AE6C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9BE60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1A3F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D2A7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DE22F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3279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AE19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1A20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D217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621E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DCC78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BA9E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ACE0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CCCA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A264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C22D4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34AC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7F4A0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4C48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39E6A2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4E4D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30DE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083C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48E6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95221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28EE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CA2C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7187B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949819376">
    <w:abstractNumId w:val="0"/>
  </w:num>
  <w:num w:numId="2" w16cid:durableId="268003874">
    <w:abstractNumId w:val="1"/>
  </w:num>
  <w:num w:numId="3" w16cid:durableId="1519394812">
    <w:abstractNumId w:val="2"/>
  </w:num>
  <w:num w:numId="4" w16cid:durableId="1582979758">
    <w:abstractNumId w:val="3"/>
  </w:num>
  <w:num w:numId="5" w16cid:durableId="1420180839">
    <w:abstractNumId w:val="4"/>
  </w:num>
  <w:num w:numId="6" w16cid:durableId="325866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B78"/>
    <w:rsid w:val="00002330"/>
    <w:rsid w:val="00052E03"/>
    <w:rsid w:val="00095828"/>
    <w:rsid w:val="0009582E"/>
    <w:rsid w:val="004D13AA"/>
    <w:rsid w:val="004F4627"/>
    <w:rsid w:val="00511225"/>
    <w:rsid w:val="005647DE"/>
    <w:rsid w:val="00570E8A"/>
    <w:rsid w:val="00630DE7"/>
    <w:rsid w:val="00772547"/>
    <w:rsid w:val="0081085D"/>
    <w:rsid w:val="008853DF"/>
    <w:rsid w:val="008E375C"/>
    <w:rsid w:val="00911605"/>
    <w:rsid w:val="00A225B2"/>
    <w:rsid w:val="00A6172B"/>
    <w:rsid w:val="00A810D7"/>
    <w:rsid w:val="00AF1913"/>
    <w:rsid w:val="00B32B78"/>
    <w:rsid w:val="00B93F52"/>
    <w:rsid w:val="00CF7C96"/>
    <w:rsid w:val="00E7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E67105"/>
  <w15:docId w15:val="{C45CDE5E-0EE5-4D51-9045-3F6C145C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20" w:lineRule="atLeast"/>
    </w:pPr>
    <w:rPr>
      <w:color w:val="231F20"/>
    </w:rPr>
  </w:style>
  <w:style w:type="paragraph" w:customStyle="1" w:styleId="divdocumentsection">
    <w:name w:val="div_document_section"/>
    <w:basedOn w:val="Normal"/>
    <w:pPr>
      <w:pBdr>
        <w:top w:val="none" w:sz="0" w:space="15" w:color="auto"/>
      </w:pBdr>
    </w:pPr>
  </w:style>
  <w:style w:type="character" w:customStyle="1" w:styleId="monogram">
    <w:name w:val="monogram"/>
    <w:basedOn w:val="DefaultParagraphFont"/>
  </w:style>
  <w:style w:type="paragraph" w:customStyle="1" w:styleId="div">
    <w:name w:val="div"/>
    <w:basedOn w:val="Normal"/>
  </w:style>
  <w:style w:type="character" w:customStyle="1" w:styleId="divname">
    <w:name w:val="div_name"/>
    <w:basedOn w:val="divCharacter"/>
    <w:rPr>
      <w:color w:val="0187DE"/>
      <w:sz w:val="68"/>
      <w:szCs w:val="68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sectionSECTIONCNTC">
    <w:name w:val="div_document_section_SECTION_CNTC"/>
    <w:basedOn w:val="Normal"/>
  </w:style>
  <w:style w:type="character" w:customStyle="1" w:styleId="divaddress">
    <w:name w:val="div_address"/>
    <w:basedOn w:val="divCharacter"/>
    <w:rPr>
      <w:sz w:val="22"/>
      <w:szCs w:val="22"/>
      <w:bdr w:val="none" w:sz="0" w:space="0" w:color="auto"/>
      <w:vertAlign w:val="baseline"/>
    </w:rPr>
  </w:style>
  <w:style w:type="character" w:customStyle="1" w:styleId="divdocumenticonstable">
    <w:name w:val="div_document_iconstable"/>
    <w:basedOn w:val="DefaultParagraphFont"/>
  </w:style>
  <w:style w:type="character" w:customStyle="1" w:styleId="divdocumenticonstableiconPlaceL">
    <w:name w:val="div_document_iconstable_iconPlaceL"/>
    <w:basedOn w:val="DefaultParagraphFont"/>
  </w:style>
  <w:style w:type="character" w:customStyle="1" w:styleId="divdocumenticonstablemltField">
    <w:name w:val="div_document_iconstable_mltField"/>
    <w:basedOn w:val="DefaultParagraphFont"/>
  </w:style>
  <w:style w:type="table" w:customStyle="1" w:styleId="divdocumentdivPARAGRAPHCNTC">
    <w:name w:val="div_document_div_PARAGRAPH_CNTC"/>
    <w:basedOn w:val="TableNormal"/>
    <w:tblPr/>
  </w:style>
  <w:style w:type="character" w:customStyle="1" w:styleId="divdocumentsectiontwocolsectiondivheading">
    <w:name w:val="div_document_section_twocolsection_div_heading"/>
    <w:basedOn w:val="DefaultParagraphFont"/>
  </w:style>
  <w:style w:type="paragraph" w:customStyle="1" w:styleId="divdocumentsectiontwocolsectiondivheadingdivsectiontitle">
    <w:name w:val="div_document_section_twocolsection_div_heading_div_sectiontitle"/>
    <w:basedOn w:val="Normal"/>
    <w:pPr>
      <w:pBdr>
        <w:top w:val="none" w:sz="0" w:space="15" w:color="auto"/>
      </w:pBdr>
    </w:pPr>
  </w:style>
  <w:style w:type="character" w:customStyle="1" w:styleId="divdocumentsectiontwocolsectiondivheadingdivsectiontitleCharacter">
    <w:name w:val="div_document_section_twocolsection_div_heading_div_sectiontitle Character"/>
    <w:basedOn w:val="DefaultParagraphFont"/>
  </w:style>
  <w:style w:type="character" w:customStyle="1" w:styleId="divdocumentsectiontwocolsectiondivparagraphWrapper">
    <w:name w:val="div_document_section_twocolsection_div_paragraphWrapper"/>
    <w:basedOn w:val="DefaultParagraphFont"/>
  </w:style>
  <w:style w:type="character" w:customStyle="1" w:styleId="divdocumentdivparagraphWrapperdivparaCell">
    <w:name w:val="div_document_div_paragraphWrapper_div_paraCell"/>
    <w:basedOn w:val="DefaultParagraphFont"/>
  </w:style>
  <w:style w:type="character" w:customStyle="1" w:styleId="divdocumentdivparagraphsinglecolumn">
    <w:name w:val="div_document_div_paragraph_singlecolumn"/>
    <w:basedOn w:val="DefaultParagraphFont"/>
  </w:style>
  <w:style w:type="paragraph" w:customStyle="1" w:styleId="p">
    <w:name w:val="p"/>
    <w:basedOn w:val="Normal"/>
  </w:style>
  <w:style w:type="table" w:customStyle="1" w:styleId="divdocumentsectiontwocolsectionnotlangSecnotskliSecnotsftrSecnothiltSecdivparagraphWrapperdivparagraph">
    <w:name w:val="div_document_section_twocolsection_not(.langSec)_not(.skliSec)_not(.sftrSec)_not(.hiltSec)_div_paragraphWrapper_div_paragraph"/>
    <w:basedOn w:val="TableNormal"/>
    <w:tblPr/>
  </w:style>
  <w:style w:type="table" w:customStyle="1" w:styleId="divdocumentsectiontwocolsection">
    <w:name w:val="div_document_section_twocolsection"/>
    <w:basedOn w:val="TableNormal"/>
    <w:tblPr/>
  </w:style>
  <w:style w:type="paragraph" w:customStyle="1" w:styleId="singlecolumnspanpaddedlinenth-child1">
    <w:name w:val="singlecolumn_span_paddedline_nth-child(1)"/>
    <w:basedOn w:val="Normal"/>
  </w:style>
  <w:style w:type="character" w:customStyle="1" w:styleId="singlecolumnspanpaddedlinenth-child1Character">
    <w:name w:val="singlecolumn_span_paddedline_nth-child(1) Character"/>
    <w:basedOn w:val="DefaultParagraphFont"/>
  </w:style>
  <w:style w:type="character" w:customStyle="1" w:styleId="jobtitle">
    <w:name w:val="jobtitle"/>
    <w:basedOn w:val="DefaultParagraphFont"/>
    <w:rPr>
      <w:b/>
      <w:bCs/>
      <w:caps/>
      <w:color w:val="0187DE"/>
    </w:rPr>
  </w:style>
  <w:style w:type="character" w:customStyle="1" w:styleId="datesWrapper">
    <w:name w:val="datesWrapper"/>
    <w:basedOn w:val="DefaultParagraphFont"/>
    <w:rPr>
      <w:i/>
      <w:iCs/>
    </w:rPr>
  </w:style>
  <w:style w:type="character" w:customStyle="1" w:styleId="jobdates">
    <w:name w:val="jobdates"/>
    <w:basedOn w:val="DefaultParagraphFont"/>
    <w:rPr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pPr>
      <w:pBdr>
        <w:left w:val="none" w:sz="0" w:space="8" w:color="auto"/>
      </w:pBdr>
    </w:pPr>
  </w:style>
  <w:style w:type="character" w:customStyle="1" w:styleId="infoParaWrapper">
    <w:name w:val="infoParaWrapper"/>
    <w:basedOn w:val="DefaultParagraphFont"/>
  </w:style>
  <w:style w:type="paragraph" w:customStyle="1" w:styleId="documenthiltSecinfoParaTable">
    <w:name w:val="document_hiltSec_infoParaTable"/>
    <w:basedOn w:val="Normal"/>
  </w:style>
  <w:style w:type="paragraph" w:customStyle="1" w:styleId="documenthiltSecinfoParaTableparagraph">
    <w:name w:val="document_hiltSec_infoParaTable_paragraph"/>
    <w:basedOn w:val="Normal"/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table" w:customStyle="1" w:styleId="infoWrapperTable">
    <w:name w:val="infoWrapperTable"/>
    <w:basedOn w:val="TableNormal"/>
    <w:tblPr/>
  </w:style>
  <w:style w:type="character" w:customStyle="1" w:styleId="degree">
    <w:name w:val="degree"/>
    <w:basedOn w:val="DefaultParagraphFont"/>
    <w:rPr>
      <w:b/>
      <w:bCs/>
    </w:rPr>
  </w:style>
  <w:style w:type="character" w:customStyle="1" w:styleId="lnggParaWrapper">
    <w:name w:val="lnggParaWrapper"/>
    <w:basedOn w:val="DefaultParagraphFont"/>
  </w:style>
  <w:style w:type="character" w:customStyle="1" w:styleId="documentlangSecparagraph">
    <w:name w:val="document_langSec_paragraph"/>
    <w:basedOn w:val="DefaultParagraphFont"/>
  </w:style>
  <w:style w:type="character" w:customStyle="1" w:styleId="documentlangSecfieldany">
    <w:name w:val="document_langSec_field_any"/>
    <w:basedOn w:val="DefaultParagraphFont"/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table" w:customStyle="1" w:styleId="documentlangSeclnggparatable">
    <w:name w:val="document_langSec_lnggparatable"/>
    <w:basedOn w:val="TableNormal"/>
    <w:tblPr/>
  </w:style>
  <w:style w:type="table" w:customStyle="1" w:styleId="lnggWrapperTable">
    <w:name w:val="lnggWrapper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E8450D930B024AA9A0D3B3CE095210" ma:contentTypeVersion="8" ma:contentTypeDescription="Create a new document." ma:contentTypeScope="" ma:versionID="835c56899558d813c79ff89b8b8db351">
  <xsd:schema xmlns:xsd="http://www.w3.org/2001/XMLSchema" xmlns:xs="http://www.w3.org/2001/XMLSchema" xmlns:p="http://schemas.microsoft.com/office/2006/metadata/properties" xmlns:ns2="601278f2-a374-4d26-ade1-5271220a23e1" xmlns:ns3="9301fbf0-657a-487d-acd8-ca5b577be5dc" targetNamespace="http://schemas.microsoft.com/office/2006/metadata/properties" ma:root="true" ma:fieldsID="d3399ed1fc08e03603ce4d95077090ad" ns2:_="" ns3:_="">
    <xsd:import namespace="601278f2-a374-4d26-ade1-5271220a23e1"/>
    <xsd:import namespace="9301fbf0-657a-487d-acd8-ca5b577be5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278f2-a374-4d26-ade1-5271220a23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1fbf0-657a-487d-acd8-ca5b577be5d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86AF81-5987-4684-A4D4-31686C84DB7E}"/>
</file>

<file path=customXml/itemProps2.xml><?xml version="1.0" encoding="utf-8"?>
<ds:datastoreItem xmlns:ds="http://schemas.openxmlformats.org/officeDocument/2006/customXml" ds:itemID="{0EF99724-3E3C-4354-95C9-15C5D7699BB1}"/>
</file>

<file path=customXml/itemProps3.xml><?xml version="1.0" encoding="utf-8"?>
<ds:datastoreItem xmlns:ds="http://schemas.openxmlformats.org/officeDocument/2006/customXml" ds:itemID="{02546DA5-BE78-48BE-B147-57936AB9D4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384</Words>
  <Characters>2597</Characters>
  <Application>Microsoft Office Word</Application>
  <DocSecurity>0</DocSecurity>
  <Lines>103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YARRAMSETTY BALAJI</vt:lpstr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YARRAMSETTY BALAJI</dc:title>
  <dc:creator>BALAJI YARRAMSETTY</dc:creator>
  <cp:lastModifiedBy>BALAJI YARRAMSETTY</cp:lastModifiedBy>
  <cp:revision>8</cp:revision>
  <dcterms:created xsi:type="dcterms:W3CDTF">2024-10-24T16:31:00Z</dcterms:created>
  <dcterms:modified xsi:type="dcterms:W3CDTF">2025-03-07T06:54:00Z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404a7539-f9f8-4743-b150-582fa112950b</vt:lpwstr>
  </property>
  <property fmtid="{D5CDD505-2E9C-101B-9397-08002B2CF9AE}" pid="3" name="x1ye=0">
    <vt:lpwstr>zE4AAB+LCAAAAAAABAAUm0Vy41AURRekgZiGYmZZNBMzs1bf6cziStn61nv3nuMkOAnxLAZjLMnCKE3BJIdiLAVBHI0SAoHxHFbjhTx/eHXSv417U31+23PGNWh2pKjK2hJoEZuQYW2zPtvMnHpY6Tjuw5qffkE9l/ezxc2v/tmnb8C7/MFm55rVTnr5kgT8IBqUYqU0LV8BUzxJ+LlBnQ4eeHJ2zhdw7H4ZERtK1AzBQYsgeKpkI9zkiZJ3HF7</vt:lpwstr>
  </property>
  <property fmtid="{D5CDD505-2E9C-101B-9397-08002B2CF9AE}" pid="4" name="x1ye=1">
    <vt:lpwstr>aLOx1DhAamaAjlsmtdFKTwdmFCQcVlWarJp2Z5Zvc4hINA/YbNZHZtJzyz1P0IYtuYzJXklWnm9exhqse1dY1c19vR2zpFSfaUpyfWF50ntYEZC8UlJJegXtydgSQWM6IDhNZqOAkxxxK/2CxZI1NXkuEJUayX/FIPe6BEA8ThgcilL7m5Lq7I2J3sj8HK5YSvfUAEOduelq28zF9UOArtnt1v/TdTdJPljK2Y0y/4Gq+jEzn2yiF9EOiv5jhJK</vt:lpwstr>
  </property>
  <property fmtid="{D5CDD505-2E9C-101B-9397-08002B2CF9AE}" pid="5" name="x1ye=10">
    <vt:lpwstr>Kilue3rvhq/G82jthh46p5/i6Dz7dEKEq/3pkb/qAPXYvL4bZYEsx1wba9Kh5mfNs+F1fQy2PgaORa0Ku6mAsyOTJoddpmbhtcFlWRFAcZwOiOMsIbSWGKn9y8omw67qG2C3xkJXWhFriuueY/bniJe+wbDlPVh2wcjRBLtq4Dk4AzVA/utrWxeR8hLPqtPtxX3B94CEvFIbD3q/9eaKJ9x15Jcy7ykcUbBf+7uU5eqL7nv4uPT61QIJXAd1xLO</vt:lpwstr>
  </property>
  <property fmtid="{D5CDD505-2E9C-101B-9397-08002B2CF9AE}" pid="6" name="x1ye=11">
    <vt:lpwstr>MRLqVBnhevTHxM+AAUiZ+QPKpyoBqqbfwvYNBZ2m7jcq+VCTMxLCiwbIsbQX9uWWFhHPD8CNIK2t4+h0ngz3Gql8h2BY//ihEpjQBaIwr8PsIWJwb32GMsGxz4HWlJyS2EX+NnrZNbll7e/X4fy8NjBnR1uBACX7FXsgQA2llB8IR7dn7MVW+m+FRM9ikzR1/0TghKNrC1DKHv/DYWCc8+7YZ9LhMRXkW4sZujbAfVFcSqfYruY5Mj0x3UGT7fL</vt:lpwstr>
  </property>
  <property fmtid="{D5CDD505-2E9C-101B-9397-08002B2CF9AE}" pid="7" name="x1ye=12">
    <vt:lpwstr>LBHG8wfFOuU/XaxwgLazH5WClNaD5Axo7kAK8j02WK+XZnPPv8S1ZIQcQ4R1uWsCOsmTJ3yzZk6gXu0HinvjPrBC6azwJb9klJAA9mLFlwp4rAbabiUa5Nlw+eIb+oqG3RHrnUP9cZWetikoPa9RPD4tdv5uIrT5zpM6PdvWiVHnBofL10rpHafpseIpxYTw8o+Zwt7n2QkH7h6XZPToisw4M2xv32Sm1euHoaw6IEa9az+b2svKMwwLvkOl/Sv</vt:lpwstr>
  </property>
  <property fmtid="{D5CDD505-2E9C-101B-9397-08002B2CF9AE}" pid="8" name="x1ye=13">
    <vt:lpwstr>ECA0M82C17zyda/L6ePUAGe1JpATWji7hlKCM3EGM1mVfaCPVv+SRMbWhD1woJJuG5ExeCJW5VJBJ69Ko6pxX9VekIAQC0T5TFukBZqTg7YsMCEtl+X0jegfRLVdr5UjzcQXMlkxfI23quQcD4ZGbfCEQLtPLz08owDeUaxG46BccIRap5+T84+2qSzqXUQEpXjGS+M00yWvQdRFk9WOOrQQyblut6pDHBFKXqhhA+XqVjTQXI0RjhgC98hrxFg</vt:lpwstr>
  </property>
  <property fmtid="{D5CDD505-2E9C-101B-9397-08002B2CF9AE}" pid="9" name="x1ye=14">
    <vt:lpwstr>lqoyQ9s/vI+2TjztQ1ZIFEp8c6vefUQeBhSvhLmUS8RcsTwysfEzmzrqgwLlrZSTCtVcNaIdVJPUWQFhQ6l7v8wZZ+oAWhSs8PYYkiwBy4C+EvBmPDO/fDfx1RJhNdFkHAcCJBrH0/7TjYF6IztXIp+n3eF/krRd0yfTnVLmRwV6za+cUoHdvt8NSgFhOqUdYVzHY6r9lU4Juvgb0xIpMebz/8T9FDcBRphzEpUQSo2fwbiHlRSnV1SqP0wxlhq</vt:lpwstr>
  </property>
  <property fmtid="{D5CDD505-2E9C-101B-9397-08002B2CF9AE}" pid="10" name="x1ye=15">
    <vt:lpwstr>josbQwHt7N91n2WP+cPqZoQioQqecV0ncycoERN9Wl4fsPIZXOqdnLlD9gqF2rOY1vsnq7oC/olFVYQK/tzFWIjCTd9QfunGvxXQ6IcPgykreT1VxKyLd/h3Ipn9a43aOxU279pF/SFFK71A2vBIrkj7FqcaLNPhP5qc6pHWGjVQvh4dnDSd8jYD4PL3925tSnh3dHDyQZPg13xjQPlJvT8qswpwd/fzWgoEWzM5xmPMElhPQIUIErivy/kpl30</vt:lpwstr>
  </property>
  <property fmtid="{D5CDD505-2E9C-101B-9397-08002B2CF9AE}" pid="11" name="x1ye=16">
    <vt:lpwstr>x3SFQiG4/ec/rp3KGyBAlvVidQ28uQcTWB2IdxQyQnuRS12MfzTmzfD8/SZgpf1GKxZau7pLJBI1Q3mPVyfH7Cv3DnvmV5Zj+5en1y5rHvRzZS8XTSu3S/sWn7nTuafzZV9+w7QQiHjBWaYa/qa0w6+MfLOIlZvU21uK4n/aJJduRv4J90ZIBPGHgZfF+4iTzo6eTIZVTmss43ph743Fy4TOV3J+pF667N5DWmFuVF+FP3dSDjidKhQceff8oo9</vt:lpwstr>
  </property>
  <property fmtid="{D5CDD505-2E9C-101B-9397-08002B2CF9AE}" pid="12" name="x1ye=17">
    <vt:lpwstr>N4wVJd02OCpIfXVZK7PGeiSpDsciOqOjglX/Yrb/+X8q/T4h15AD3Eva3Cj4lw3uD497Dd0J4rQE17ucCQyu3+wVoicHft0laOvhDnKRvHxoTP0XihkdbE7QayHR/GXZKXWawa0wGXwTH/Hm/OnvHa06+O79/1u4NhyRNQCPeOhmrmSZA6/d34B1wmqe9ZlU5vW5So6H/DifIbZpbatBtZIjZhX4IPOLP6mBfl7srph5pd4jUQ4JW0oB2leSKnN</vt:lpwstr>
  </property>
  <property fmtid="{D5CDD505-2E9C-101B-9397-08002B2CF9AE}" pid="13" name="x1ye=18">
    <vt:lpwstr>B3Csy6coBq+Em7r97xmB+lHi9ybO9h+e5AfHNL+purWCGQem26CCWDI00MYtuCJ0EJ1qzO4UcG182mNVaFp1HFQFtoEn/9OTHFg+qxOwZT385JtT6Y/hnNiMIp1lPRTROzGoE5hb2D09cNc5CMN5mmMx0g9lWCWW/jL2rHMF6bHhhnQ3bwwG4cy9MMM/QDbe8c4nfDD77hDcIRrJQqMndG7jTNR74UfcTOtOl05VGRxi4EPuRYKpCnv3LGWfhU/</vt:lpwstr>
  </property>
  <property fmtid="{D5CDD505-2E9C-101B-9397-08002B2CF9AE}" pid="14" name="x1ye=19">
    <vt:lpwstr>jLnZ4Armg0eOn2Jit8ZyAeB2WDLNPIj9xe2dmTNy5g/zl9MHye2jMCHrAoeiU5q6VZVi3rrtjkehkT090BWaMaGkv57KNy80iih/3JsJCz6dG31YI5IoHfRK+qoH++IP2l9H5RYZc6N0/JLg4M3mBaRIjXuCdJe9T4WCDLFMR5kKFJtxhSmTAdyxdou5fTADiP4ozF/2bzfn+NlZgoF1dYdf8xKqZJYxnCy5lwqNl8x9SC9ByWOF17D16WNO5Ys</vt:lpwstr>
  </property>
  <property fmtid="{D5CDD505-2E9C-101B-9397-08002B2CF9AE}" pid="15" name="x1ye=2">
    <vt:lpwstr>YkAqFRvqbLCDnmposTR4SiQKQJBldWsYBI4CU0MWe2DlDdoQHvfus2MFKezxYesDDnY4TytaH1UkgizP5UPJYUbRmw+4zAsySv7uov+kECS7jac37J1GyP+uPF9mSHkCdVI2/N12bIc59IaZHNAkbUeNmrJwdIWAnHt3cc5IkT2FItj5zbp+d2s1VzDWZte25jvGxRSrm5yHHM/blO/Xm8p74XVriLa8PodUv07ifEAm+CpSoznu7dEhRRY4wDg</vt:lpwstr>
  </property>
  <property fmtid="{D5CDD505-2E9C-101B-9397-08002B2CF9AE}" pid="16" name="x1ye=20">
    <vt:lpwstr>6jp3P2rmN64bjmV5ZWwYhw1Wc+dVyNQ+/5WsSOTAXH0WexLVfPnDyA3iT6Sc80JdTLR/bE3dpKhm+70BNaALPkfonSY0fZTAgTQWl5ovpwDx7FWX4d8uEI1wmsViWHFAlt4d0TvoT3t1MAqOTmRda+T9jiR61di2muesniZyUYRjUgLCPTrdGnQIWRlr/BRWD/Tsy8pqdLQQlT9mZ3E5YzLN2j5Yn6LQlQXJO1JTNZOIgYZvO40RXOQOM9qkJ4+</vt:lpwstr>
  </property>
  <property fmtid="{D5CDD505-2E9C-101B-9397-08002B2CF9AE}" pid="17" name="x1ye=21">
    <vt:lpwstr>EZ2PUeQJ3nZFOfnf9dkrmTdnLzdtooKH98/+mv+R+Qu51SGDEIwqEupk2m63WsAtcYKwqraJrB58TVwiMV4rPLuklzGOzoKX6N/bXdZ7AZTkZs30KBI7+/PmStrvV1xiXsiihasJoXa3nFyBieMRrmP4EIbCdC5388CLVY429V7bbqyApTXVmgYDZeqpZ6RTB45qv3whqw1bH8/4ecqJ2GTVKeZOx4PkX0u/VYqtPOr6Vt8NIxH9nXgPcWqLw+t</vt:lpwstr>
  </property>
  <property fmtid="{D5CDD505-2E9C-101B-9397-08002B2CF9AE}" pid="18" name="x1ye=22">
    <vt:lpwstr>N6+BQq0fdVBrVwrDqOHMhwCqyrCrQvTT41Hs1X+BuwF0z1DfJtY8Xj8VZPdeRPbVTsc98VsqzJrSzfXN1PzJh6DbJVWlXAx2pg7kCENk2KOSn8KkvRloVjvozzg/I0NfhTl36Jcz8COVf9I+1fN6IdJLHZD+jqVeF5NicYK20DbgkOPHcRFHgbXi5IU4WFBFqOVv7UZ8PogeSRr7aJhqQZturoToUYALfiiNBpEPkjgLI1taZP5A0MUd+uve7Oj</vt:lpwstr>
  </property>
  <property fmtid="{D5CDD505-2E9C-101B-9397-08002B2CF9AE}" pid="19" name="x1ye=23">
    <vt:lpwstr>i3jTIuSEmRCDSz3mcEfbV9pKX5jOsTgsh0I8TSTA++Koj+s89T8Tg0czlqU25Gcm6RasHvyYTQAQY5kJnBHGe9fpHHbjFinJ/adY0Qs3FxwquCs6cFBo0N5MJXwq3q3ro949kzOSXSthc7RoVxPvxJq8VBEkTphkOQYoE6tSiz083jCGSrfjtsiV6C+bBa8lmBnlJGHtePQmk/lE3aC/+CRTtXKxFDKhJh5xNEiQbyuCP+SWkte7/OFnHg4TMfa</vt:lpwstr>
  </property>
  <property fmtid="{D5CDD505-2E9C-101B-9397-08002B2CF9AE}" pid="20" name="x1ye=24">
    <vt:lpwstr>vuk/99z+ev9x/0IxDe/Csi940JPSKNgdKKhrp3E1GbVjDcNnDZdqMUTXCaWmoc1AxyK1gEgCAFxzjUoLcN+TpTtrjcAD9ulM/Sgoi60ATm4GiZvjypCf/PvlSyjJApVv5NaBwcxo6Rgm5rj0R3GZ2MKgK8xfuvtQbrrKsJgMzNmb6x/wPzwf6PkYfcW6kaL4CPUyf3hGOGWBRuatTsnZHIfz2+xyutI/s7MTDQJceFKewWRzC6dy3znYWg/dghJ</vt:lpwstr>
  </property>
  <property fmtid="{D5CDD505-2E9C-101B-9397-08002B2CF9AE}" pid="21" name="x1ye=25">
    <vt:lpwstr>VcNpuDiZ8Mw/GKEKfbLaqFTGKh7A4xHSvLWjHWOMq5SlUe0lI4uv6iagmXkzlbEYp3WFEgsZQkcWJXvKxP6EvqEZpXbIz53x2hFBsKMbV56Ik5R/B6tfwBjrdtUPBqaJl/WHMXDFf5g/Ko3N/r4eK4Xx9pPNChO5l91XWebgwhjdPObfHoOPnsHmnlazJnHdzAOFlgiusc6J4bluhVP4WdhOAc4391YcX0e4nc+pfQYXAnqyhrlumIgWZybfgss</vt:lpwstr>
  </property>
  <property fmtid="{D5CDD505-2E9C-101B-9397-08002B2CF9AE}" pid="22" name="x1ye=26">
    <vt:lpwstr>mT+PN7+60yKSgdCDK60CDWkipKceAcrmZYNCzOm5Au/03SHlBYft2F+Mjp9/r5sfvXxC2DyUjShprDB5BfV2gZii/K94oQ1wiiAVw3MZFv/rRWcfMewuO/Ox8NPovgTvf+lkVAkIvGNl4PNZNXZMuXSxV5Gj3+pDLhAMdsnkmnvoyoySsYhzKrTsydu5OjIhZzWhOrxNEiEgqABVp7wIA7uxnvrL81xGsTm9Etr37ki9luw9wKN/GNN+qhEo8Nv</vt:lpwstr>
  </property>
  <property fmtid="{D5CDD505-2E9C-101B-9397-08002B2CF9AE}" pid="23" name="x1ye=27">
    <vt:lpwstr>RRZnG+WP+BRVK47wGxtz5QZBlAVnlBdKv/lnLnpfwtw1szPMnuJcBJuz4C6Jeqe4EDBs68+ztH99ABVgE7Za4xdsjfhD1S1pdKoFOcn4LGnDhALIFZnFvpr87OFVTIO/bTxS22m7ivdq2ubgEEaKNQyf2rAS+2fLZcgzUQHxuTWPQzP8zGkqmaMLNzJGeGNfQqMRQZSwOAwDimmcu1wVuOFZAxhxmHYKKM7/rzSBeQilLMiUHX9yTOTDNG6jKK2</vt:lpwstr>
  </property>
  <property fmtid="{D5CDD505-2E9C-101B-9397-08002B2CF9AE}" pid="24" name="x1ye=28">
    <vt:lpwstr>STsbpPEN8CQ6FhRAOdn5DYTkjOXZWaL9GLwRLQApsK8iGmvYCPDS6fZPX0p/AbWru//GyeKwUsIS/Al0ovL4in/sw6fzJXqx1ZBuTjXu2A2hMrfa1AKjshbXf+wYSidGFoikhNkFYSw0w8RVxtI5OwkTimf323YzDBAwXJldekGHPNyh/yG4500CFjGUK9xs9xn6M/gA4SNtc5RD1PCITgBsoWp32lO2xVnS0cBkvERs3m6vyZdtXYr1DLaHZEt</vt:lpwstr>
  </property>
  <property fmtid="{D5CDD505-2E9C-101B-9397-08002B2CF9AE}" pid="25" name="x1ye=29">
    <vt:lpwstr>6hJ8Ts9D8Ky6KVaWFYmohIko4DXIOGzw5tyCnLUOSltf1l4v35IqGp3bsAIK2tfp8p+RCoT/ssl5z74bBzmwBBIs3Tc081gr7NOy4XE4xB86MTA95qv7JvHc2+8lb/cEIsOuxOqq581+K9JQD/kQMUbnBkW59x1PpW7DKWG+eMcYVg7y2rFPqCVUsUGaIMXV2cs350/dkDLUdIce3HYVtVejiuZsiMJl8ypcNZc6IZFQOu/EvITRojnsvy47B3J</vt:lpwstr>
  </property>
  <property fmtid="{D5CDD505-2E9C-101B-9397-08002B2CF9AE}" pid="26" name="x1ye=3">
    <vt:lpwstr>ymVsGzfVd35cbBWDW1uoFBYs6MC374ylI8XhDaQ4uYqN7w70KoRHW5ZkH1phTMPwA3kMVmL/gR3z1H/OkrSHnzp6zFqkSs5roHD8rZwdS7tNc2XyjXOIpw9H/6BtH4aesnGv0krlOaAg+VNhnB/czq+xAFiX5oNiTCU9PmcvVfXYwGlUD0CaScx6WtPqF07GUzKncKoKwZzP9bdoAz4qhysA1+zewAkqM4P4YReGkQv4PJmczHJHhxTBsxnYVj2</vt:lpwstr>
  </property>
  <property fmtid="{D5CDD505-2E9C-101B-9397-08002B2CF9AE}" pid="27" name="x1ye=30">
    <vt:lpwstr>YnyX+brJYCJ3J+IBkO+PXsopW6lzLz0rIU+02DWkVG2l8Hgaq/vJM+07zh/q762hNjHzAyZnvqftwwMf0qJdJtLaAg3GXlN5E4dMxWtZy2hggMMJMhQP5j8qhu479ACzUmlXHtwlFgHvRgZRAXivtQMWINklttSI/c8jFWZpURsANpU9IzO8ZjVUXzIGkFO7qrqc7IKQd1CYn2p/NyLlsnlpbDr03CIWBolOxF8njED1xvXLFLYU6x1+NOt/1pW</vt:lpwstr>
  </property>
  <property fmtid="{D5CDD505-2E9C-101B-9397-08002B2CF9AE}" pid="28" name="x1ye=31">
    <vt:lpwstr>TbVTYdndnBIRA6KB9tx3UHveuNkvESmR2xiqwA3iUbL0N9Di/Xso5ZuOBToxmd2O1pOWq91Z0jtqNAlYa2ATWcVmQI1f6r6S3OOo9eu28HXDW8LMwYGSXdzla8vifbzbqIfp44ly+kwPNL7BowMNOaWsLbcgIJv9Sd/2TbiIM7A+XHEOdzcgLGEefysy4vN99LSle8XfwRKmcIgzPMTBLJhOdqTmaw7SmjLSCG1jn74M7Ro4d/ELNVfLf36Cs5/</vt:lpwstr>
  </property>
  <property fmtid="{D5CDD505-2E9C-101B-9397-08002B2CF9AE}" pid="29" name="x1ye=32">
    <vt:lpwstr>hkBPOwomwzynNPRzKjeOT86pfdypeZ21lgYRuFoenrdPRIgUDoduv/UPwaPhxEeFoL4RfGIYeMI0j30fw+Kf+df+D9at5qLVM7KCSRUwp/AqB7LBai4W8B1fmRY7FC4i8F5kZMwj5vG0PvTt8h8y76Q6r8znHSJUBBQWfRbvJobI6JLY6vlNlWKJu3pkrxfS8Co6dow3Q+Q9/DVfmI0bu9wsSTexTn7Ag5PUJVO89woeHuRsCaxTPGDuSN4FzfL</vt:lpwstr>
  </property>
  <property fmtid="{D5CDD505-2E9C-101B-9397-08002B2CF9AE}" pid="30" name="x1ye=33">
    <vt:lpwstr>m7dChRcnkcL0c/6tBQ6tNxvo61J2Q0p65PandiWHB3/qn/C9y4yN51oAF/tSiR5cBgH+90Fhrtwjtdyn0UFJtcOnmjEQq/XNH9gwunLm5BLmp6CyZ8lzaZIfITPhLgQvfjx/j80JZMrzQR20eMSATALUu6EJwW1LWPpqgU0u3O3T6yxh3AI8uWda9FRxZWok7YX2o1tUXsgPgpXQ98cg/AbdL/PtbQHL4SxF59BdBx8izcbiv2l1m4CGQjVZO3e</vt:lpwstr>
  </property>
  <property fmtid="{D5CDD505-2E9C-101B-9397-08002B2CF9AE}" pid="31" name="x1ye=34">
    <vt:lpwstr>8lenkK9RAjOLdqzBFfVueRUPAK2+UEPXaokvHIGtP8zytzQHlwbO7WIYT6aycdQXEVjOHxFbKiP1dZq2+F2bd11TwKWS//YtNAgtZFf+PgbrMkSpshLzXbWz3s8v/5E/FnLB12rJ7AEXB+ctVpztdTxG9UdggJNHInQ2R9LhH1ZrWBwYXvYy9xQpsm/qAFM7AAvNdK5ggkdyZG2O/70ciNEnsXO3UrUnnrJd9UfQnCqnrCmz8Sp+7ZbC45hRUVY</vt:lpwstr>
  </property>
  <property fmtid="{D5CDD505-2E9C-101B-9397-08002B2CF9AE}" pid="32" name="x1ye=35">
    <vt:lpwstr>ZIeFsybZEzHKFRke+sHMpM4+AtUrQXmwFlOid99rkeMKTgDVWZbwfcf+sSzPGSYFNLk1JaW4M1p5rNn1EEIQPnbzx/8W3XOaLuALmoPCUHKEbG/GKV+IO2BRkZ3+J/Zw/QzrQWSANtX867NFvZ0mphz5vcKZ7Sqg0i1L4l5YgeJXaCEEh/+vlvU2LFivl/pwm756U8u5krLueymsTk/3ibnVyUice5NZgD5lAb3OdU2KeGMSmHJ6LrKaV0B/6g7</vt:lpwstr>
  </property>
  <property fmtid="{D5CDD505-2E9C-101B-9397-08002B2CF9AE}" pid="33" name="x1ye=36">
    <vt:lpwstr>mskt/RNsD8hRs6GexuClXz3uHFXTAeJ1aP6XKWv6jALTAnEK+ex2WXz81qBHCTh6d8mTsn7Z9ZbNtAo6BxKMuwowysfmeuPeKmwLEBqn+6oOh4cT2+a+ZBiU/zE6fKqoneRFZ741HxxBM0Tt8AqrIIKTTt+k2YYSVi4kYbKdQpd8G57PXDuE/ZMP9lydJi5FI/H+/zpd6xF2qw3fHY4OuY5764jNJthw8473DIX9pM7EZnJos3t1F4ouH16mdiA</vt:lpwstr>
  </property>
  <property fmtid="{D5CDD505-2E9C-101B-9397-08002B2CF9AE}" pid="34" name="x1ye=37">
    <vt:lpwstr>ijV84+k0OU+1A1dhhBjAUDFub9dJ/zeZYiX7o2cFLUotW23Nmf2dVnMfIf+kZapn21TrOGjEH7022rTmeYx74sEaQh2y3KSXeBpHy9H+O9gftOf2VJea/E9M9XwkD7KKYU25MXKHPTsBkegXO7s4HJeeNKfmoBuymqBIh9EFufOZmmT3gRORrFgtSRQJui7oWg93//xRBjgEqfRw6WvYzTyChdAuuDQxzgtXgLoQwU9zf3/xEYd9WR9qiOnP1Mm</vt:lpwstr>
  </property>
  <property fmtid="{D5CDD505-2E9C-101B-9397-08002B2CF9AE}" pid="35" name="x1ye=38">
    <vt:lpwstr>HOUA31ACddAs9mahk3IrhWf9J4+ETA97LKcnfuWK5HZue5jK8LNTT94RxoNXGRgRExb24vvNKmVrueYSozwTw1cMbl8Dk+V3/RJFZOggoKyzbiu4DCBvMDaXWnD4MAYvJdRzK2cc9USzfGITy+jHZ++roJ5496wzAcIZV/bTePuLQereEscIaiZaF2Ajd2hiy2XnZ+t2zsNsH33I/IhGG6b2kFBBcDZ7USbr6Un77nwZhfKr3WiK5Em7eWyveZp</vt:lpwstr>
  </property>
  <property fmtid="{D5CDD505-2E9C-101B-9397-08002B2CF9AE}" pid="36" name="x1ye=39">
    <vt:lpwstr>HI3/5ztMZMWMECJI7pTku/SIyoq7iQGWKXCm4yxP2ATrPRZaDpehP+YfSsMNR8t6qVHRDDStsl6VyyJn8FBnGxWmXh3URQ14xeKzFAzZePi+yi07/WuhCWLOD+DD67iWWNkl9tvMAJgqkhgKdgk6ITkt2lrwIJPo8629hit+1Y2OdJYZbWfjxLj/gbMGX/LQ0Pwi5DrndMjJJbO+pBwvOqOxVo/j2Igiz7heE7obLKhVoXkYw/LMo4GtF7kXutv</vt:lpwstr>
  </property>
  <property fmtid="{D5CDD505-2E9C-101B-9397-08002B2CF9AE}" pid="37" name="x1ye=4">
    <vt:lpwstr>ORMl/57fN6/avKf4ao4XSQmTNReSUApvd9w04WaECDUWLVVvFW4YLO7H6OqIFmK0yGjNF3UfcycM0BjqE9/1lFufyMyS2y2GlaPtfnGIuo6WwbPvWH/9COA7GQK5DLfOFId0M9I2xARYJ+Plj89I5GOUoPlpIgHrZGVZrPHoT0E11stQVz2hgPOUQ88eUvaSAbDxanTuZoF6Z+EIU9U67c+Fe8so8XxXMJ2lmywBVFE4F5EbDXcKP6u4e/Notvj</vt:lpwstr>
  </property>
  <property fmtid="{D5CDD505-2E9C-101B-9397-08002B2CF9AE}" pid="38" name="x1ye=40">
    <vt:lpwstr>BiHWxYVdUs8sr81Mh7iBi90r1HKq2Yr/peQ4YkMmWw7SSnuRu4fXqL8ebufU4Gb67zqTl5/KwKjo2AQItCmxjOjzDwmTL/4zHd6fk0kqfO3jP2/8OVP+WKgVb4wMrN2Kp95jRfFF0+67ln1kTAByfodjPCuv/EbL272phnlBLkxdpUR8QurM5Yoq417Bzurx9LpB/VzTIrAVo92YYgHerShhPpeTdMDG689kyEfn/hiovAs26gFyyuTPDfU6S+Z</vt:lpwstr>
  </property>
  <property fmtid="{D5CDD505-2E9C-101B-9397-08002B2CF9AE}" pid="39" name="x1ye=41">
    <vt:lpwstr>LKblgnmEkcw7OWgM6yFuAg6I0YKW2nQLx4jTbj6RIIZoslOJ5o3pxqgl7YaoveTYRaebsG/ioV1eXm7TsgNnQ46cGyrhWes/cofF8CaCXcIdnFa9jmbsfUtHKJu9hAI5t64WiWo0kM/vcCe+EQc8ab1dwAiC+3mrCjQEPFDahwRwlm4RCewWRjPzM/WqYuIv41pCDbeTX7O4wuyT6v+3DNfauA/73SNMGqSx0yaHb0oo8gB3g+fLoNMIi8R6x6h</vt:lpwstr>
  </property>
  <property fmtid="{D5CDD505-2E9C-101B-9397-08002B2CF9AE}" pid="40" name="x1ye=42">
    <vt:lpwstr>AS5zkdq35WCgYPwti8zxNcxJDHckmAvlzt4LaEAZ4kTJT3t5u+nEwWoaHCiaa+EEh26UxYFv+h4CDD6PiGl6djHUrCOfK3NwQCUAf/REtkgSWip6kVQecfTiWF9Y52ELk/sKO/HkwVIGb+8D3hr81RpOScgyqnHw3f9fnPRveEdKHSSU60OfL+I4IVVbLYRrEWien73jxG39AsBYhvGn8QSinp0FG/CVKTBLj+QP2T3ESwDe9arLIPhESXgLfln</vt:lpwstr>
  </property>
  <property fmtid="{D5CDD505-2E9C-101B-9397-08002B2CF9AE}" pid="41" name="x1ye=43">
    <vt:lpwstr>yYmKVSZfYow7szA8ouTWHsZC5zzaVPj4Ju0yT+UTK663QpuWXyh0Sz0xJJCELK4C2B/YvVBkGS6yXky4GehE+JTu1xhafTJjUzxZ4+SS1nQNXr6RbSYRqZAYESlzwRffFjY7y92JthYtQ4472f8axmqv8TxsxkNGrjreu26Ai9rjUwtYDtxtabk5x8vI8JAgFy5hCkrXT1NN7q+91vfWTgJSjLiiX2fpvRdoExiBguMEVrUrlFlUmk9NgBzJNhC</vt:lpwstr>
  </property>
  <property fmtid="{D5CDD505-2E9C-101B-9397-08002B2CF9AE}" pid="42" name="x1ye=44">
    <vt:lpwstr>xeUqF5mHXBknE0q2uhxsqOhwcN54GRA11hDEpKFotf1dVg7IvwMBpXWbDcj5syvCBzwgpnUoFYLADA+V298W0JWcTLdQX54hlQNHSc4F61hyLjnKZeIeQlRdYhkASlERnr5q65Dk91sBRgJn+WPocGQ217SdKyHerXmcS+OM0hLqaBWPSSjH/e+ORLYvAU72BwbJOdGlo9JhVG5jxI6TCP+s1q+qYSBTxrs9dscuberJSap+AfXWBS3yy5/kqdZ</vt:lpwstr>
  </property>
  <property fmtid="{D5CDD505-2E9C-101B-9397-08002B2CF9AE}" pid="43" name="x1ye=45">
    <vt:lpwstr>O9FUGVoyJTddgSCkzLj1N/bzf/NzPFBusmpOXAEUa6cm/N9AuxUgHcYPtHXkAudFC4gskzbZVL0s3reD14wEqzpUHv5MUH7//WNlzhCuZQn4vSsLx2zej9pRKPvuN2PvgFwKA+u9mJmWqBOJML5+KQq9Xhwzsy9/3iipsdBuSLmRTbxIBwu/CXb/lXSL9as3j/P/B67FI94swaJ6qW1Zmq6GYVMFtGiI+dmOmAm8rGVXjof6RWE/rmPJXpDWlmt</vt:lpwstr>
  </property>
  <property fmtid="{D5CDD505-2E9C-101B-9397-08002B2CF9AE}" pid="44" name="x1ye=46">
    <vt:lpwstr>a33/uDC4mrZFteqRRAbUkdReqRCQ/BgwA7PKbbxjsw0iDhg8UfXUF/dVzNJQ+0hdWLs0CUtUQ3cKbmz1S2PbGeFeSaxeuxnZk+JUNRrdjTyFmZk7uTUDk8EwnmflYYUObXvHL8mlw2HlJePFlKr4eyDpMsqR4aoo0siCQwUPFaRESsVuHjhwv9wQmKVu6IceBvjBfqZ6AH3+I1FLAzFeI+1FH+/89Sf1dBMCt+aFRXLY3NJ3MKdcbXM/BXaFzyS</vt:lpwstr>
  </property>
  <property fmtid="{D5CDD505-2E9C-101B-9397-08002B2CF9AE}" pid="45" name="x1ye=47">
    <vt:lpwstr>FidIKVJs+i0ITkYLQFe0FwM3OcvsvKSVkba8UX6b95CR3qS5CcPw0ZmrVr5dE839JvCczPCi1OiQXoTdFmhXGSA6K15/XMPZ9OIkVShd5XoQyD5+q8rweYU769QjUBn6z+s1rZOWbgNufMsTQmICekElp3fy9C9GMkm8yOf2OAzL2Wu8Uc1GDLDt0rOxs66ZhYCvQnA7gHvVTbtOV3PhCM0QAmuprbeSaqiGA4rtYDpyBcLqU0CjB4DHtzjH6Xb</vt:lpwstr>
  </property>
  <property fmtid="{D5CDD505-2E9C-101B-9397-08002B2CF9AE}" pid="46" name="x1ye=48">
    <vt:lpwstr>gcuWFmSpNmL2CTjt3HE2vYfSbeQmLo+WzoXD8J/8tQaOk+VEzNqDhGQWcM/DLH+nGOeC5NxQAWiT10MqiEbFgejaNB48QjeoEacUEsNKeagqQ1YxAy/BXFSuirnxgfEfzlbCdojjOVAbpqYInleL9Duc9JRA9ttEbyYQ/g9oxuAAfcZbufEjgM91Vcl8O0pE/sZ7Yqh+5hUb0SlGgJy/3iPrKlBuJdIpPPESqrgHy006jXNPKcN8sWXyehplXfc</vt:lpwstr>
  </property>
  <property fmtid="{D5CDD505-2E9C-101B-9397-08002B2CF9AE}" pid="47" name="x1ye=49">
    <vt:lpwstr>/Dv8UCp3ZmH6Y/qWCyuoloUIoIDegiqjEXTMWppDbJzARo19CpwoWE7hmCQwGoydKfeoOxcRjF1iEj3jk0VvvsCFowCEN6KQeywok0hQN2ffo7C5RyM/ymzivmEtQ2Uq+iPsJ7pCNVw1vIgsnrX/Po35QIYhRH6AkHk4HQ+epT4/+xebZbpCy2QoY48YLLhoSfuguvQ2PipwvklpxKYqO9Rp+hS9wW+Khl9AR+LYU3j/Ef34aGkUt1m+RCaw0ju</vt:lpwstr>
  </property>
  <property fmtid="{D5CDD505-2E9C-101B-9397-08002B2CF9AE}" pid="48" name="x1ye=5">
    <vt:lpwstr>MKmFyl+OXcjAhaifSY+dJHlfv/sRLL35/B9c7yfBbLwrKaT7Lrs78cj2iw5puEAR1Kte+Vvw8EnroF5iNTNjRXXX1BakO0qWtq/ZNOYg9eAbtb80yS43P4mB6Ro+Iw255MZo2kzxFBEapSLzLdPqyUKVnpI/IAWG93lmT5kZ89KkjJbmO2Brwqmurv9uYJWsgl/7Mvy6ASk8WOs6oVzuvhX7hAvCQjnaKJsCP0uq8Aejc6n6d/qwnn/RF9n4en9</vt:lpwstr>
  </property>
  <property fmtid="{D5CDD505-2E9C-101B-9397-08002B2CF9AE}" pid="49" name="x1ye=50">
    <vt:lpwstr>SxqbQOzRVWOCIfc/I71NZ3Rlm5TikhUo9SIBPKdBEdR7JieD9/9pABWSCTcLAjNvc+R1tcf9gkdD8YX7fMBnKfz/N+mj1Z930t9Io55Hk5LrXfMUOs+5XIfIjsrVJENv11eo6SBkoh7FVShWU3CW6bZCSPxQxw7t8wnr+zo0u/WrssgxRVTMTtpO/YV/+wkdicU3cvqGaFX9v3bgN2l25KN2V2Kym/DPO2VJKT54xttyg/Px0FGnFY+DyuXxUXK</vt:lpwstr>
  </property>
  <property fmtid="{D5CDD505-2E9C-101B-9397-08002B2CF9AE}" pid="50" name="x1ye=51">
    <vt:lpwstr>iz5ebx7sOUPIejO2+9SiCGrr99T4f3VEF5mnFGtKEBlCALYwXv1onyjcY04PeznEPI0hXdsUHQOMqTDPCxEfVId45CmwwNxr2pSMregQS5cWCWl+uOvPwOzrSwhqssrkvcKaVx9fq6gekCRWyVGDNSZ91Hl4Hi0bs6FvLnJnrZ7Z1orW2t39DXQkteTmjKjoZYhbvFmQyZEH8QQCZDq51QG4sAo9o5wkA4AzyQnoOnVUQYjdzrtBdNGyZ5/5HKI</vt:lpwstr>
  </property>
  <property fmtid="{D5CDD505-2E9C-101B-9397-08002B2CF9AE}" pid="51" name="x1ye=52">
    <vt:lpwstr>QcexHhQlM0hEulECUEVq2oe4RPicWSTHILHd4fUgC7Kst7PZWufLNNp4kT+WWEAfldTBg6tO5cEdX7HN/yTW5GcHFLmeQD34cBXeds0Iy9ne5IWUCqdwghhdfIzlF42GofnoBYGNpeW8NBuDi22/vvKBaPnj8GE4xSVxF2TrYCi/keeg+VjXFgRycGR5HPY0Ak2CbKCGpfYr2MBcjEcsO6xJYhXwL9vrkob4M8oMku8+ijDdyRJ1daRuorIfyPG</vt:lpwstr>
  </property>
  <property fmtid="{D5CDD505-2E9C-101B-9397-08002B2CF9AE}" pid="52" name="x1ye=53">
    <vt:lpwstr>UGTBACKW/tbgpB0ONC3neN507twn4EP4Dq0YWvw+9yEQB2ex52EDnPRnIIkcW4DChZD0wtkKwv1BB5YZNhkj2v2ztIPdPZioPIEGxL8di11aC2qrIMo6VI10YIkd7KjSsMu2P1nKJg2gshbK/3HJxyigCjeVWr3KNvi93MappzlzuaZKtrGsINRdIw/C6Fdm5kAd1LFC5CaN/72pC4ZW+CYxsP9PkrH538pFv3aOgLlyBlnHN1AcoDOb/fyl945</vt:lpwstr>
  </property>
  <property fmtid="{D5CDD505-2E9C-101B-9397-08002B2CF9AE}" pid="53" name="x1ye=54">
    <vt:lpwstr>AhbxXy57Yh1kYhAdtSo+jZIUSCMb39hUSrRulLY5NnXF/hJCT27dfgitfEejrVHzFpH9MQoBvPoRkwhQuOdkv+OCM+a3Zb//R+R+3kfk8IBMLwesREoRIdn0KDVoL41XFYQnDEa6fkzt9mbSpuAIZB02wrKk8pucKgGlYJlG2rNBLt6XwNnYF1R8fxsc2ZOf7UDSqDDm+IW2lgpDu7MUAwUUl5kGflP7gsSwDHWShS0Odie2OLSj5qyI4TxjMlW</vt:lpwstr>
  </property>
  <property fmtid="{D5CDD505-2E9C-101B-9397-08002B2CF9AE}" pid="54" name="x1ye=55">
    <vt:lpwstr>X+X0ZNVAyXp8PVN0L4yskjxVloAu3wtJ+YRl3a2uOr7KMif2V/oeCYKDgWAWE5lmHl0bWfujtfRuIR7jn85LemamNYQgvHj31v0eWnLMp/O33uA4SNTglji9Nks1YusfSmonZVdMVWeuwtHiHZKlL1T6EzODhFwFkEQwswYGJKhq+mkWjfLnrdLsdD2A8+31rPffWfJet9xlLmwvZDi1B9uc9ici/0A3sptOFABKE/1M1CREx9zE889nVXAKkg5</vt:lpwstr>
  </property>
  <property fmtid="{D5CDD505-2E9C-101B-9397-08002B2CF9AE}" pid="55" name="x1ye=56">
    <vt:lpwstr>AaKQ0DcnCGmMXiRp5tlWnfwc+tZUhcUc5NSNIufBY1DYCFqfn8O0sZnRZkyPY0v5hZjDUGPYSivxC2VCW/z9dJWva4et9jKQkZMgxNMvqk+c3IFl4E7yHSJyBPA1XER4lOCvyOfz5v1HU+TX3cT8NaEb40Y0jfbF/ZkfSSYv5O1UiiWsxX1HOTiYsRnjb8QneTSRYefSIj1gg2MnyCZ9Q3oxt0R9SJ++GjHZ9bgcpABTqwCuaiNNu9l/gI6nVgh</vt:lpwstr>
  </property>
  <property fmtid="{D5CDD505-2E9C-101B-9397-08002B2CF9AE}" pid="56" name="x1ye=57">
    <vt:lpwstr>MoIBxq+bPH/rE341zWWsjdY0v9V/+TGLz4yWdPkmzmG6dTrLqb92R4PD1CMUCskqZL4/+TkPow9+Ju4x7Cv3eG0h72e/uv81W7eSnwqjvfXN+b5yywhez8WX3/QH/AIMV6saHk7mYCRD9QQuRIM5dD9ceY4XYL1OPtGY8tm6LZna7Ur26UmyVVULnEllIDNN6fW4OkeYfwCZK9WjzgemQrqo1Y4/LfrG3AmO5LACsmDfVuMZr33fwYwVriFa5Na</vt:lpwstr>
  </property>
  <property fmtid="{D5CDD505-2E9C-101B-9397-08002B2CF9AE}" pid="57" name="x1ye=58">
    <vt:lpwstr>VPcAa2BWlX/Mz9I8HcdzFtSUq5XLPHBrsZjIBp/ODP6n1/f30d53SwqDr7Z3b7+nfde/EH5ZyDQGZV0ZV1jrIcT6v08DgiEQKSc8gbxg2v+AdJma0MOy5kh+tXTdNsJOCwHHTUMYe5UuAgdfQvLDVl8iW2D6JAshzpvOfn9BU/tNl76WO9WdHQqBFVwMLrsuE/u2Y+8lCnP6dL66kVD0Z1pGhYYp/CnjJkoL8hGj5Sy5X4Qu5DqB3DMhi+/GvtK</vt:lpwstr>
  </property>
  <property fmtid="{D5CDD505-2E9C-101B-9397-08002B2CF9AE}" pid="58" name="x1ye=59">
    <vt:lpwstr>03InapZlacrkkTqe3x2hd1hJCmdN4saDKKuSBESbrxeEq8dGsUxSubR/ZBpSqR388NtkX8YWYJjvDNFk9idlGKSWpC1IMWBYUql22dWiqFbC1SaB55Qk2I43hcAhzFeBZkqoEcdXKwUh9XuxxLwdel8hSythvRsHVtFT/gyD9o9AEJsB2orN28rYKiZDxtheAlAfLnA+PxJ3Ss0apnOqNOuI6T4N/TxlVvqeOjf7ZdEaJfH/u0F4n0Fm94ndvuc</vt:lpwstr>
  </property>
  <property fmtid="{D5CDD505-2E9C-101B-9397-08002B2CF9AE}" pid="59" name="x1ye=6">
    <vt:lpwstr>yzVsu2CbeSIEdLmFikOI3XfpwtsKREnsIQ2+YGJfwNpmwpYMtj5QDSsg3Nf1cQ3OdIHw14933ko4p9SWiyH7ZzXy14Dz9urMvZjHm7F2/6HPHTeMIqSbjLz4GC76gCJ35nC7txdX4lPGfjgPPvsDy4mm4QNMdfluVdza+5li6KADFgLac5JZdDJn266Wm9CNgJGrNXCny+l8YZzPHHqIHjPU3YvYWnX+u1suEKAI6eM5SSS8hGdqJrdQztt8iyP</vt:lpwstr>
  </property>
  <property fmtid="{D5CDD505-2E9C-101B-9397-08002B2CF9AE}" pid="60" name="x1ye=60">
    <vt:lpwstr>60/ojgFheD+/D+hEHIZz2AtJmmeV7RwNb1t8vTV2IF/gP2cQclMWRV4NDJjw68vUW2ZaTEHeG2yolhdrP+T7owQaczaPFCt+Pp6EkQBm8cAMctkeXBotkgSI/GppG/pe28g6i5eufgXGiEp8vHO0jl7Rd0Fknvyrq+JsB977Mqzmk88a7vcfdSMCAIX29jYzENTtVbp1WsKuuwj9cRiJcyYD5wgl0qRjGPpzzJDTmDXKAoEG9vWSTaPD/l1Bpqb</vt:lpwstr>
  </property>
  <property fmtid="{D5CDD505-2E9C-101B-9397-08002B2CF9AE}" pid="61" name="x1ye=61">
    <vt:lpwstr>PbUuUswkjk4MwKJv+buWeGO9wSZe7QbKUwepBJc4qRwo20C3MquMvPzjvMkI/vIkfoBnQ8DxUG8O8gj4RzUhOrP7Cx6AE0s809Vf++eQiwb9y5OHK7VkATSh/Ax/6NSqddcO44lmg93wIRN+lZRWHN4i/Zit55K7SZvRO1WZF+IXVSs7Hryo0Br8zFAq3jtAAH2/RdEayB9ZgqjJqCP2z2XL3Vv6oAP74W3YqDQttDmf1QzjQD7Y/B/YKP0I+V2</vt:lpwstr>
  </property>
  <property fmtid="{D5CDD505-2E9C-101B-9397-08002B2CF9AE}" pid="62" name="x1ye=62">
    <vt:lpwstr>l2rMja8JyAH+qf8iwe6U2r8vR+zjZF5LP3JE2Tic4NNvDOZS49WvQrmkH151QAdRfvg9YQCtBeiNbmS4mGGgwlk+d4lXrJQCf7EIDWcH+0zIpkC8vyPGmQNgmQrZos1WZ/lb8crLaFi2I/CTvu7c/gMpHKCV1cPv684n0DFqUHU52dYaPddU3JADd50Oy2WK+FaCHJ9sTk5WBcZBgM8LG9w4IZ741rGgKDyuys5XHNFk/OOaMLGF4R4vKFYavVY</vt:lpwstr>
  </property>
  <property fmtid="{D5CDD505-2E9C-101B-9397-08002B2CF9AE}" pid="63" name="x1ye=63">
    <vt:lpwstr>rvlogN4v7VrKi3XpoSt1e+4fk7lrLNOp570UDlTszyw5vfX/+X6tsXfDHwZvv9CdsijF45coYJnxjH36w9pKm2RieVhJvCaWq4sMi+OsKLXsHeKKkyOLVbANIMBXhXd0PWKLM5dJqDaQTDQF3rxiEcBahoE3j79K5qfJTKStcRMMQkTliKZ9b17vU9zO9AeMAnPz9/77fb1tL962wNB7sAmaPwbmyaZOfYPIY9+c8HGACsme8AfHrLT3cK1D568</vt:lpwstr>
  </property>
  <property fmtid="{D5CDD505-2E9C-101B-9397-08002B2CF9AE}" pid="64" name="x1ye=64">
    <vt:lpwstr>NNYi+rce1sS/04CWtVx4f8+1CAG9EX3X2CdRCpxjiAv1/69OmQk6IhsKrdOu553E2TGRUSS+uNlToJ4g0BZoyO8CW3BYRbVumXP6g3fM7NcKuOrr/RuPL/mjhZ4P/6An9Q/dOqbXk9w2V+P77avv1gH52UgEbNvXGuVtYj9EBQzLFINguepdZf9g6oHDy1hUX9xGC4Tugphp7s2ewz48VPrdkxlBUNRA7GkiAeh7ujwj3V/qCXLyhN2c/JJA+SO</vt:lpwstr>
  </property>
  <property fmtid="{D5CDD505-2E9C-101B-9397-08002B2CF9AE}" pid="65" name="x1ye=65">
    <vt:lpwstr>VqjYczqsCm70G+NaXtYR/R27acy+z2IdAPksjLteofg01YUhqmpn3swZ0aIT/AnXPLUBUPbdfQ3vw2k0QQjx3dAn4Q5YKdWBAzNLr4XUj6q8PJtUymJKqz45II5qqTYcSX1Q8MF1uCsTCd79O61d2+auRqR5msuf/gir5S5wuMEOBDpsuLwOnxeTpi/poszLTsZk2I5QAgWAjkNJEvq/0e4RYXoJvLUfAGaSTKG7/j3DJi5EFfteLzmIgKxfvs/</vt:lpwstr>
  </property>
  <property fmtid="{D5CDD505-2E9C-101B-9397-08002B2CF9AE}" pid="66" name="x1ye=66">
    <vt:lpwstr>w0fJ0tirg8U/Z+oxt4bOinybDtUDct74t+yhD9urFwCsv/uwe6U3AVl/6gQXEvst3mfIJjf9KsdlrHdrSK/DZ95Z033dezTdy03j6VqxK0iceIA7lNw3PFjTh29N35xkrvSkCrET5uYC0HDK6sbZ90AMNlJGPVFGu7TnxMARvxfxWYRbasQBQEF8QAt8Ef4O7ODLemcRpY/eftoE7VvRGZBf+CgSI0M7lXv+gCAmNR7QkXtsTVLxqsLHTjYqar/</vt:lpwstr>
  </property>
  <property fmtid="{D5CDD505-2E9C-101B-9397-08002B2CF9AE}" pid="67" name="x1ye=67">
    <vt:lpwstr>tisRDeCus5Z9BXGvwvPvl1U0BuSoWL3pgd19QkJCfmlUNxEBrU83lrYvBWghvzIxEUFvIZ0pSppPh3AiovU7fSzHcJPMuArTeJH5/ltIqi3aAK7NteMmICuFkXvAwWvPbfXdFmUv6gYOPdGZlba56d5aJ02Zb3Bf7BIeotphdHAWBBOnSzjL5NzdZpjrgDjaSo+9wkmq7+gOAU9zuPrVeQPcVOTgxMKPtyYDzJtlHDiyInupdotsIs8ESNt/MZf</vt:lpwstr>
  </property>
  <property fmtid="{D5CDD505-2E9C-101B-9397-08002B2CF9AE}" pid="68" name="x1ye=68">
    <vt:lpwstr>zdGNzIfyATearPT+FA+3layHou0lNwvH6SmnxBx1HQXRNQ9fBPFzSVi/vmwCxiCL6bXCSB4wJVpVybbl54KsI86EW/ZxFPTdugPnvEl8c9GwK9HBkoEsRcJKnM7nRbosQ1TUxFVNAAoVqStW1adeW5tmuFzn42by+ZWGWi+zMBGxRn2SQmG9wzKq2sZVUnHfHgDgjvMJNLam7f1z3dpBRgKS0JBdQvo+PMq2Ec0VYddNRd85dtcx56Qn/qCHUlf</vt:lpwstr>
  </property>
  <property fmtid="{D5CDD505-2E9C-101B-9397-08002B2CF9AE}" pid="69" name="x1ye=69">
    <vt:lpwstr>X7ERsKyuSbtc5Au8K7Pfu29QZtRO96cf3aQf0+g39eJw/8cokt3tBBwWNOUYKBKLs95Pym/hCbQc8FecL7KtFCsWjuPNDDvoSccy2WsNwigVwSFNwT3ipq8ps+hydMTj7Xm1nTt4m7WXoMIVgMkTi6rdyjdnxLXVwCVzz12+RNfL73VkaEKkT0OJ9vSPKOuN9Wp6EBJfw3x+Pbw4Ur3cWrbITlHUFalfkt8Y1GH7Q2IiFV4+EA8sfas2ya8ns+E</vt:lpwstr>
  </property>
  <property fmtid="{D5CDD505-2E9C-101B-9397-08002B2CF9AE}" pid="70" name="x1ye=7">
    <vt:lpwstr>UBQ8CM85TZJ1PW2p7bhsPQGH4+oXDj88alFMawJsTL/diRuUtciHeVns5cYugqFIcrfGYGoVgHz9t42jJaIyJ2kKqPjAghfORx3lJOfGO7tSCi+CSldxIEPQqobZy5pqD1r1tovNC+rbdEDSp3kdc61ye66l3CTiMpmHIkcosqRaUezTVf4bx2Wy2Z6iY9004QQ1Mj2aIzjQVASKB8vXorpFWRChNHUL5D00fekiBceiw91g+NeA1+o8W+rS1JC</vt:lpwstr>
  </property>
  <property fmtid="{D5CDD505-2E9C-101B-9397-08002B2CF9AE}" pid="71" name="x1ye=70">
    <vt:lpwstr>Z4lcTnFkWNz0w+BlfmhgijOTdF3VvO83Lw1G0n6NQLk62oX+skfUKOtSwQrk/yPXbJzWDLOrjpxln/8L21WAvhDlE/NqprjJQRSjGGLneuizymZ/kYqhnMS42cB9BKNv1ZeQGMETtR5krJD8pVufNqg0uFs3EOck4riH0nrDdKlnNfFQibfj+PwYYlrO9SW2csl0ZwBJOLo1bxqO9MKUEdsNhb6yhJ603+3WT1iroNToKoGwWePnl2rNFjVg7zx</vt:lpwstr>
  </property>
  <property fmtid="{D5CDD505-2E9C-101B-9397-08002B2CF9AE}" pid="72" name="x1ye=71">
    <vt:lpwstr>7qTolobXx5kUjurM+PfNRA4tgtemtQgezD4bVj4151qjCy5m06s8V5cbHd5c7QFM4GHro4G1cRprbRawNF/a0Ck/K8ZTyQj/z5mnF0phKqZa5zPV8sJ9fQZ4nBnqa4NQK4tZBs2vkhqoDkMJWNUpbFGukezLxLZ69E9ky7l8on1SJZy76v2BnVebFLmu20zpYiNand2sLDDPM9tpJtnj5zJiPLKx7t+1zCmiQGG0+Rlh8iu35okNK9t1ACCOdMo</vt:lpwstr>
  </property>
  <property fmtid="{D5CDD505-2E9C-101B-9397-08002B2CF9AE}" pid="73" name="x1ye=72">
    <vt:lpwstr>36lqRqCjE3EfQqCBTFjlgHgSseYX/kjlPj8YdwxkySSWvWP8Lkbu2BHyNAO9IpziEJGgwYigVdd78hBklpbRWxQs6cl74HPbVM8qRH2P9CPr3Wf3DvNEwBQZy5FTs5J4da/cAcRQxM9hprSL0kvUL9VsZOJi4mTroCzlgzoBBvEshFZ6kO6Jk0//jPM7/zPdZTvYiVDxbVppopdqereBDiCVUckuhmCIbQAGq9w4s1+PWpCZ4Xe68+tRwYVPsCJ</vt:lpwstr>
  </property>
  <property fmtid="{D5CDD505-2E9C-101B-9397-08002B2CF9AE}" pid="74" name="x1ye=73">
    <vt:lpwstr>0e07wzGyysfra5mdORaKQi+HDpK6bCgfyOlPwzheBZFOZcsgTO10NRMk6p2sP32/sjkPCYIAEEW8csE6dvDeNgKQvoxJFlkS+Y/rQK3k37Jxz8RHu7uhaG0xedIgYodvfRZF+F0Xfahe2Sf2GC3otVYNLyYIyR28ozRAVOf+7otrsvpmy32p3JAVfKYQwdKlIvQpvg9holCQH+t2vXG4Uv1BfiOIicU0CKzgwQfJXXUxSoUYxySxT1c/HN2dij3</vt:lpwstr>
  </property>
  <property fmtid="{D5CDD505-2E9C-101B-9397-08002B2CF9AE}" pid="75" name="x1ye=74">
    <vt:lpwstr>03Y7tHtfMErdZ2VXYCVL7sMWV1DHv6+hy8Kn1hWQWfm4FBcaPaDFMMX0JndN3d99AamuanNBaFLXLYuHMbo3HiSe3aMq6ceJ8/dO4EO1JhnBgqTmRqsa30q/06Nycl2vzRo9Zbm1APUMlSh4A38PRjaW5tHB3WJ/iG70UmZtJqhKeiBB2zWyQEqrVOH9oEvImGKC+rXimNQK8KGOdwpElMJgxJMr/1JOwgrCYg2CKliK5AULcN2X7x3cjTdC1DV</vt:lpwstr>
  </property>
  <property fmtid="{D5CDD505-2E9C-101B-9397-08002B2CF9AE}" pid="76" name="x1ye=75">
    <vt:lpwstr>XVjHMA2LfqIR6j18fLoJj38JEmGxfqqQEcv8k/W8920IO5nUo+E0de5W9xAP8k9R9lRVmphwe13ZFEQltIivY9ScWbXh+Qm9aaSWYjWoDx2Hh9MTTZDHBjTwI/hI/aM6CCcHJeKVESFtglYzU1wFPqbywrZFuvCThBI9DDxrxFgOKxRnssgpkWiWHBIpS5le60dTIXIwyt3+YrL5K0YNlVh45ceeN5cJVDxp9/R1np+nhJg4QrVeGyp4uN+TIzn</vt:lpwstr>
  </property>
  <property fmtid="{D5CDD505-2E9C-101B-9397-08002B2CF9AE}" pid="77" name="x1ye=76">
    <vt:lpwstr>zZy69YntYcnaB3xL+9+Zh2RAFgrCIOuouN8Qk2pxTS908m3zXcgcBg9wJpgHCPbmj+MT2TJ/3hLfuMc9dG8RoVCnFteVoXU7D105T+CYwpHqwgljD8Gw2oIMJK3aT2Pfe2RKGXQ5icWl5qSlCWGBjbKizsw5GCY9sRGMMy6KBkLcGpgp42xY+1y4E6k9Dxvyh0X6VdU7GH2GIrDcdqSeTcwq0AJrF1qG7MzbIAK0BmVKfK9dUdG0C0HbFai1e5B</vt:lpwstr>
  </property>
  <property fmtid="{D5CDD505-2E9C-101B-9397-08002B2CF9AE}" pid="78" name="x1ye=77">
    <vt:lpwstr>+EwwJgqULcVfl8EUFtsSwnuyEMidbhuXgNoaOJLBLk2kYqNZ3s1ziMPYdpbRFizDhpDcHKLN1H0vNaBEouq1vk+pmKiRxyzduRTf/UiS7cRs5yAQdX1wKqK9/+J+B1YFlWgqE5cr4PtXgj0dvuXgRegaSO1eccYiAUWUaxQk1WDMJR4LIMy+xsWsqD0JRV9Xpcx05Y/bTfSUsZRBgxxzLHskIdo2fBw8bJxXbczDmkighb4+1Cv8MvzkuVcxL1U</vt:lpwstr>
  </property>
  <property fmtid="{D5CDD505-2E9C-101B-9397-08002B2CF9AE}" pid="79" name="x1ye=78">
    <vt:lpwstr>xo+7owxNY4RGcjbjijZy+xWvw2mshL/PK5rRfNgRuvzpKDrWKocl91awlBSp3z4rMskkB9tnvV4fUo1eOEbYbFO8rLnwGBBqBseJbNft6QYaQRkpB8YbZQQrRsu2weU0FLnDZjksUNLbL74LkQ2oMqYQgAh4JEP3QKdajlLh1y7gOG6LclRatIsq2YyAq3FXnmnQKThcDl/OwbD/FV9TZX8i8aw9QYnXjN/gI+SkLnIMkcrF3kmUxq80NfeAIi7</vt:lpwstr>
  </property>
  <property fmtid="{D5CDD505-2E9C-101B-9397-08002B2CF9AE}" pid="80" name="x1ye=79">
    <vt:lpwstr>Sya0bIOmKaCatyeFbNJKJQCDsrdByiA5ytu3hyaGpYCmQKIsy3ORR/fPSLzbpF9yXQ2OtYQHdIKImksh8S5FB5UF3v+JlPsc+d4BusvLN6tVT39Sv2gbzXI8LD6ozcKVNxC3U7+x57Ah4OAjCJQNv6ZkKP8DhTKMpk104U8n/VTkV0BXtaFZXnaiW8LH3wlvoVO/N28EcKb1weRJXdPKt/S5LBq4HkfEyoghYcue1eRazH9+TW6f1pwXvwuR8I2</vt:lpwstr>
  </property>
  <property fmtid="{D5CDD505-2E9C-101B-9397-08002B2CF9AE}" pid="81" name="x1ye=8">
    <vt:lpwstr>EUbY7KCiIysyZHhqt18cujpZIsDkVQ4BocTdcj0yq/x3tof7HLLEu+F8jf7fvCFnkPyuWgmejK7OgkN0ccwN17P13Vt0bv17g6C1hyS3frjqnFgga+C6MiWY/xZgV6zZA1EHU1HCPwGpyljOyg1p+Pt5gcOFYQ5yRt/0+TPmKaVFuo0F5B5NSbbj7N34DDb0cCRM8lbEeQkszxKxR2PgK/CE5Bxh3H2uR+aqzTRBrNm1PgXL7rvV/FmeL6K+o76</vt:lpwstr>
  </property>
  <property fmtid="{D5CDD505-2E9C-101B-9397-08002B2CF9AE}" pid="82" name="x1ye=80">
    <vt:lpwstr>Kw9/XYj9+w+gn8rezE4AAA==</vt:lpwstr>
  </property>
  <property fmtid="{D5CDD505-2E9C-101B-9397-08002B2CF9AE}" pid="83" name="x1ye=9">
    <vt:lpwstr>0dvT16MtyrwSk8TnGog8yGIUospbU1OZNe0CT0yuLs/zsEJds8NCl94U8bW1aMH90KCSxJqod2CGGcg+Pu0rFUuoUb2jFQjKt3w6Zt+DzPjlrSowA3tXn/A98/CmRAFECF96FaRw7PNxJHfPukso+M0cPS8XV2yP+cT/UiwwYHHL+4icPVa/rxHbCPkWsXVQHfBtVsNufzzeAbgP+4CI/T5bRzV3TGS7UOMBxINvqrhknsi1mtw9jlEvV/YZWbE</vt:lpwstr>
  </property>
  <property fmtid="{D5CDD505-2E9C-101B-9397-08002B2CF9AE}" pid="84" name="GrammarlyDocumentId">
    <vt:lpwstr>60b57bc07df5339df61f077558410ed3193891346199e7ea27647f2f3832b51c</vt:lpwstr>
  </property>
  <property fmtid="{D5CDD505-2E9C-101B-9397-08002B2CF9AE}" pid="85" name="ContentTypeId">
    <vt:lpwstr>0x0101007DE8450D930B024AA9A0D3B3CE095210</vt:lpwstr>
  </property>
</Properties>
</file>